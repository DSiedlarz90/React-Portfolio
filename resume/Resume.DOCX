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thinbottomborder"/>
        <w:pBdr>
          <w:top w:val="none" w:sz="0" w:space="0" w:color="auto"/>
          <w:left w:val="none" w:sz="0" w:space="0" w:color="auto"/>
          <w:bottom w:val="none" w:sz="0" w:space="0" w:color="auto"/>
          <w:right w:val="none" w:sz="0" w:space="0" w:color="auto"/>
        </w:pBdr>
        <w:spacing w:before="0" w:after="0" w:line="800" w:lineRule="atLeast"/>
        <w:ind w:left="0" w:right="0"/>
        <w:rPr>
          <w:rFonts w:ascii="Century Gothic" w:eastAsia="Century Gothic" w:hAnsi="Century Gothic" w:cs="Century Gothic"/>
          <w:b/>
          <w:bCs/>
          <w:caps/>
          <w:color w:val="009999"/>
          <w:sz w:val="70"/>
          <w:szCs w:val="70"/>
          <w:bdr w:val="none" w:sz="0" w:space="0" w:color="auto"/>
          <w:vertAlign w:val="baseline"/>
        </w:rPr>
      </w:pPr>
      <w:r>
        <w:rPr>
          <w:rStyle w:val="divnamespanfName"/>
          <w:rFonts w:ascii="Century Gothic" w:eastAsia="Century Gothic" w:hAnsi="Century Gothic" w:cs="Century Gothic"/>
          <w:caps/>
          <w:color w:val="009999"/>
          <w:sz w:val="70"/>
          <w:szCs w:val="70"/>
        </w:rPr>
        <w:t>David</w:t>
      </w:r>
      <w:r>
        <w:rPr>
          <w:rFonts w:ascii="Century Gothic" w:eastAsia="Century Gothic" w:hAnsi="Century Gothic" w:cs="Century Gothic"/>
          <w:b/>
          <w:bCs/>
          <w:caps/>
          <w:color w:val="009999"/>
          <w:sz w:val="70"/>
          <w:szCs w:val="70"/>
          <w:bdr w:val="none" w:sz="0" w:space="0" w:color="auto"/>
          <w:vertAlign w:val="baseline"/>
        </w:rPr>
        <w:t xml:space="preserve"> </w:t>
      </w:r>
      <w:r>
        <w:rPr>
          <w:rStyle w:val="span"/>
          <w:rFonts w:ascii="Century Gothic" w:eastAsia="Century Gothic" w:hAnsi="Century Gothic" w:cs="Century Gothic"/>
          <w:b/>
          <w:bCs/>
          <w:caps/>
          <w:color w:val="009999"/>
          <w:sz w:val="70"/>
          <w:szCs w:val="70"/>
        </w:rPr>
        <w:t>Siedlarz</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Century Gothic" w:eastAsia="Century Gothic" w:hAnsi="Century Gothic" w:cs="Century Gothic"/>
          <w:color w:val="333333"/>
          <w:sz w:val="0"/>
          <w:szCs w:val="0"/>
          <w:bdr w:val="none" w:sz="0" w:space="0" w:color="auto"/>
          <w:vertAlign w:val="baseline"/>
        </w:rPr>
      </w:pPr>
      <w:r>
        <w:rPr>
          <w:rFonts w:ascii="Century Gothic" w:eastAsia="Century Gothic" w:hAnsi="Century Gothic" w:cs="Century Gothic"/>
          <w:color w:val="333333"/>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380" w:lineRule="atLeast"/>
        <w:ind w:left="0" w:right="0"/>
        <w:rPr>
          <w:rFonts w:ascii="Century Gothic" w:eastAsia="Century Gothic" w:hAnsi="Century Gothic" w:cs="Century Gothic"/>
          <w:color w:val="333333"/>
          <w:sz w:val="18"/>
          <w:szCs w:val="18"/>
          <w:bdr w:val="none" w:sz="0" w:space="0" w:color="auto"/>
          <w:vertAlign w:val="baseline"/>
        </w:rPr>
      </w:pPr>
      <w:r>
        <w:rPr>
          <w:rFonts w:ascii="Century Gothic" w:eastAsia="Century Gothic" w:hAnsi="Century Gothic" w:cs="Century Gothic"/>
          <w:color w:val="333333"/>
          <w:sz w:val="18"/>
          <w:szCs w:val="18"/>
          <w:bdr w:val="none" w:sz="0" w:space="0" w:color="auto"/>
          <w:vertAlign w:val="baseline"/>
        </w:rPr>
        <w:t xml:space="preserve"> </w:t>
      </w:r>
      <w:r>
        <w:rPr>
          <w:rStyle w:val="span"/>
          <w:rFonts w:ascii="Century Gothic" w:eastAsia="Century Gothic" w:hAnsi="Century Gothic" w:cs="Century Gothic"/>
          <w:color w:val="333333"/>
          <w:sz w:val="18"/>
          <w:szCs w:val="18"/>
        </w:rPr>
        <w:t>Wilmington,</w:t>
      </w:r>
      <w:r>
        <w:rPr>
          <w:rStyle w:val="span"/>
          <w:rFonts w:ascii="Century Gothic" w:eastAsia="Century Gothic" w:hAnsi="Century Gothic" w:cs="Century Gothic"/>
          <w:color w:val="333333"/>
          <w:sz w:val="18"/>
          <w:szCs w:val="18"/>
        </w:rPr>
        <w:t> </w:t>
      </w:r>
      <w:r>
        <w:rPr>
          <w:rStyle w:val="span"/>
          <w:rFonts w:ascii="Century Gothic" w:eastAsia="Century Gothic" w:hAnsi="Century Gothic" w:cs="Century Gothic"/>
          <w:color w:val="333333"/>
          <w:sz w:val="18"/>
          <w:szCs w:val="18"/>
        </w:rPr>
        <w:t>NC</w:t>
      </w:r>
      <w:r>
        <w:rPr>
          <w:rStyle w:val="span"/>
          <w:rFonts w:ascii="Century Gothic" w:eastAsia="Century Gothic" w:hAnsi="Century Gothic" w:cs="Century Gothic"/>
          <w:color w:val="333333"/>
          <w:sz w:val="18"/>
          <w:szCs w:val="18"/>
        </w:rPr>
        <w:t> </w:t>
      </w:r>
      <w:r>
        <w:rPr>
          <w:rStyle w:val="span"/>
          <w:rFonts w:ascii="Century Gothic" w:eastAsia="Century Gothic" w:hAnsi="Century Gothic" w:cs="Century Gothic"/>
          <w:color w:val="333333"/>
          <w:sz w:val="18"/>
          <w:szCs w:val="18"/>
        </w:rPr>
        <w:t>28405</w:t>
      </w:r>
      <w:r>
        <w:rPr>
          <w:rFonts w:ascii="Century Gothic" w:eastAsia="Century Gothic" w:hAnsi="Century Gothic" w:cs="Century Gothic"/>
          <w:color w:val="333333"/>
          <w:sz w:val="18"/>
          <w:szCs w:val="18"/>
          <w:bdr w:val="none" w:sz="0" w:space="0" w:color="auto"/>
          <w:vertAlign w:val="baseline"/>
        </w:rPr>
        <w:t xml:space="preserve"> </w:t>
      </w:r>
      <w:r>
        <w:rPr>
          <w:rStyle w:val="span"/>
          <w:rFonts w:ascii="Century Gothic" w:eastAsia="Century Gothic" w:hAnsi="Century Gothic" w:cs="Century Gothic"/>
          <w:color w:val="333333"/>
          <w:sz w:val="18"/>
          <w:szCs w:val="18"/>
        </w:rPr>
        <w:t xml:space="preserve">| </w:t>
      </w:r>
      <w:r>
        <w:rPr>
          <w:rStyle w:val="span"/>
          <w:rFonts w:ascii="Century Gothic" w:eastAsia="Century Gothic" w:hAnsi="Century Gothic" w:cs="Century Gothic"/>
          <w:color w:val="333333"/>
          <w:sz w:val="18"/>
          <w:szCs w:val="18"/>
        </w:rPr>
        <w:t>9102327339</w:t>
      </w:r>
      <w:r>
        <w:rPr>
          <w:rStyle w:val="span"/>
          <w:rFonts w:ascii="Century Gothic" w:eastAsia="Century Gothic" w:hAnsi="Century Gothic" w:cs="Century Gothic"/>
          <w:color w:val="333333"/>
          <w:sz w:val="18"/>
          <w:szCs w:val="18"/>
        </w:rPr>
        <w:t xml:space="preserve"> | </w:t>
      </w:r>
      <w:r>
        <w:rPr>
          <w:rStyle w:val="span"/>
          <w:rFonts w:ascii="Century Gothic" w:eastAsia="Century Gothic" w:hAnsi="Century Gothic" w:cs="Century Gothic"/>
          <w:color w:val="333333"/>
          <w:sz w:val="18"/>
          <w:szCs w:val="18"/>
        </w:rPr>
        <w:t>Dsiedlarz90@gmail.com</w:t>
      </w:r>
      <w:r>
        <w:rPr>
          <w:rFonts w:ascii="Century Gothic" w:eastAsia="Century Gothic" w:hAnsi="Century Gothic" w:cs="Century Gothic"/>
          <w:color w:val="333333"/>
          <w:sz w:val="18"/>
          <w:szCs w:val="18"/>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00" w:lineRule="atLeast"/>
        <w:ind w:left="0" w:right="0"/>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Highly motivated professional individual with years of experience managing my time and efficiency. Strong history in customer relations and service. Great team working capabilities. Fast and eager learner ready to move forward in a new career in web development. Creative and forward thinking. Years of problem solving experience.</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Skills</w:t>
      </w:r>
    </w:p>
    <w:tbl>
      <w:tblPr>
        <w:tblStyle w:val="divdocumenttable"/>
        <w:tblW w:w="0" w:type="auto"/>
        <w:tblInd w:w="2300" w:type="dxa"/>
        <w:tblLayout w:type="fixed"/>
        <w:tblCellMar>
          <w:top w:w="0" w:type="dxa"/>
          <w:left w:w="0" w:type="dxa"/>
          <w:bottom w:w="0" w:type="dxa"/>
          <w:right w:w="0" w:type="dxa"/>
        </w:tblCellMar>
        <w:tblLook w:val="05E0"/>
      </w:tblPr>
      <w:tblGrid>
        <w:gridCol w:w="4170"/>
        <w:gridCol w:w="4170"/>
      </w:tblGrid>
      <w:tr>
        <w:tblPrEx>
          <w:tblW w:w="0" w:type="auto"/>
          <w:tblInd w:w="2300" w:type="dxa"/>
          <w:tblLayout w:type="fixed"/>
          <w:tblCellMar>
            <w:top w:w="0" w:type="dxa"/>
            <w:left w:w="0" w:type="dxa"/>
            <w:bottom w:w="0" w:type="dxa"/>
            <w:right w:w="0" w:type="dxa"/>
          </w:tblCellMar>
          <w:tblLook w:val="05E0"/>
        </w:tblPrEx>
        <w:tc>
          <w:tcPr>
            <w:tcW w:w="4170" w:type="dxa"/>
            <w:noWrap w:val="0"/>
            <w:tcMar>
              <w:top w:w="5" w:type="dxa"/>
              <w:left w:w="5" w:type="dxa"/>
              <w:bottom w:w="5" w:type="dxa"/>
              <w:right w:w="5" w:type="dxa"/>
            </w:tcMar>
            <w:vAlign w:val="top"/>
            <w:hideMark/>
          </w:tcPr>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Responsive Web Design</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MERN</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Version Control Systems: Git, Github</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Front-End Skills: HTML, CSS, React, Handlebars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Back-End and Database Skills</w:t>
            </w:r>
          </w:p>
          <w:p>
            <w:pPr>
              <w:pStyle w:val="ulli"/>
              <w:numPr>
                <w:ilvl w:val="0"/>
                <w:numId w:val="1"/>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Scripting Languages: Python, Javascript</w:t>
            </w:r>
          </w:p>
        </w:tc>
        <w:tc>
          <w:tcPr>
            <w:tcW w:w="417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Results-Oriented</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Communication and Interpersonal Skills</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Javascript Libraries and Frameworks</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Data Modeling</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Database Development</w:t>
            </w:r>
          </w:p>
          <w:p>
            <w:pPr>
              <w:pStyle w:val="ulli"/>
              <w:numPr>
                <w:ilvl w:val="0"/>
                <w:numId w:val="2"/>
              </w:numPr>
              <w:spacing w:before="0" w:after="0" w:line="300" w:lineRule="atLeast"/>
              <w:ind w:left="640" w:right="0" w:hanging="252"/>
              <w:rPr>
                <w:rFonts w:ascii="Century Gothic" w:eastAsia="Century Gothic" w:hAnsi="Century Gothic" w:cs="Century Gothic"/>
                <w:color w:val="333333"/>
                <w:sz w:val="20"/>
                <w:szCs w:val="20"/>
                <w:bdr w:val="none" w:sz="0" w:space="0" w:color="auto"/>
                <w:vertAlign w:val="baseline"/>
              </w:rPr>
            </w:pPr>
            <w:r>
              <w:rPr>
                <w:rFonts w:ascii="Century Gothic" w:eastAsia="Century Gothic" w:hAnsi="Century Gothic" w:cs="Century Gothic"/>
                <w:color w:val="333333"/>
                <w:sz w:val="20"/>
                <w:szCs w:val="20"/>
                <w:bdr w:val="none" w:sz="0" w:space="0" w:color="auto"/>
                <w:vertAlign w:val="baseline"/>
              </w:rPr>
              <w:t>Databases: SQL Server, MongoDB</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Experience</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02/2021</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Current</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Owner</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Ridgeline Plumbing</w:t>
            </w:r>
            <w:r>
              <w:rPr>
                <w:rStyle w:val="span"/>
                <w:rFonts w:ascii="Century Gothic" w:eastAsia="Century Gothic" w:hAnsi="Century Gothic" w:cs="Century Gothic"/>
                <w:b w:val="0"/>
                <w:bCs w:val="0"/>
                <w:color w:val="333333"/>
                <w:sz w:val="14"/>
                <w:szCs w:val="14"/>
              </w:rPr>
              <w:t xml:space="preserve"> </w:t>
            </w:r>
            <w:r>
              <w:rPr>
                <w:rStyle w:val="span"/>
                <w:rFonts w:ascii="PMingLiU" w:eastAsia="PMingLiU" w:hAnsi="PMingLiU" w:cs="PMingLiU"/>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Wilmington</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NC</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Oversaw staff hiring, initiating new training and scheduled processes to streamline operations.</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Promoted business on social media platforms to maximize brand identity and generate revenue.</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Developed business and marketing plans and prepared monthly financial reports.</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Set pricing structures according to market analytics and emerging trends.</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Led startup and opening of business and provided business development, creation of operational procedures and workflow planning.</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Supervised performance of workers with goals of improving productivity, efficiency and cost savings.</w:t>
            </w:r>
          </w:p>
          <w:p>
            <w:pPr>
              <w:pStyle w:val="ulli"/>
              <w:numPr>
                <w:ilvl w:val="0"/>
                <w:numId w:val="3"/>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Oversaw project execution, phase progress, workmanship and team performance to drive on-time completion of deliverables.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07/2020</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02/2021</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Owner</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Ridgeline Plumbing</w:t>
            </w:r>
            <w:r>
              <w:rPr>
                <w:rStyle w:val="span"/>
                <w:rFonts w:ascii="Century Gothic" w:eastAsia="Century Gothic" w:hAnsi="Century Gothic" w:cs="Century Gothic"/>
                <w:b w:val="0"/>
                <w:bCs w:val="0"/>
                <w:color w:val="333333"/>
                <w:sz w:val="14"/>
                <w:szCs w:val="14"/>
              </w:rPr>
              <w:t xml:space="preserve"> </w:t>
            </w:r>
            <w:r>
              <w:rPr>
                <w:rStyle w:val="span"/>
                <w:rFonts w:ascii="PMingLiU" w:eastAsia="PMingLiU" w:hAnsi="PMingLiU" w:cs="PMingLiU"/>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Asheville</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NC</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Promoted business on social media platforms to maximize brand identity and generate revenue.</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Oversaw staff hiring, initiating new training and scheduled processes to streamline operations.</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Trained teams on specific operations, applicable procedures and techniques for each job site.</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Led startup and opening of business and provided business development, creation of operational procedures and workflow planning.</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Enhanced operational performance by developing effective business strategies, systems and procedures.</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Supervised performance of workers with goals of improving productivity, efficiency and cost savings.</w:t>
            </w:r>
          </w:p>
          <w:p>
            <w:pPr>
              <w:pStyle w:val="ulli"/>
              <w:numPr>
                <w:ilvl w:val="0"/>
                <w:numId w:val="4"/>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Oversaw project execution, phase progress, workmanship and team performance to drive on-time completion of deliverables.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03/2018</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07/2019</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Plumbing Service Technician</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Villazon Plumbing</w:t>
            </w:r>
            <w:r>
              <w:rPr>
                <w:rStyle w:val="span"/>
                <w:rFonts w:ascii="Century Gothic" w:eastAsia="Century Gothic" w:hAnsi="Century Gothic" w:cs="Century Gothic"/>
                <w:b w:val="0"/>
                <w:bCs w:val="0"/>
                <w:color w:val="333333"/>
                <w:sz w:val="14"/>
                <w:szCs w:val="14"/>
              </w:rPr>
              <w:t xml:space="preserve"> </w:t>
            </w:r>
            <w:r>
              <w:rPr>
                <w:rStyle w:val="span"/>
                <w:rFonts w:ascii="PMingLiU" w:eastAsia="PMingLiU" w:hAnsi="PMingLiU" w:cs="PMingLiU"/>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Waynesville</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NC</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p>
            <w:pPr>
              <w:pStyle w:val="ulli"/>
              <w:numPr>
                <w:ilvl w:val="0"/>
                <w:numId w:val="5"/>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 xml:space="preserve">Repaired clogged drains, leaking pipes and </w:t>
            </w:r>
            <w:r>
              <w:rPr>
                <w:rStyle w:val="span"/>
                <w:rFonts w:ascii="Century Gothic" w:eastAsia="Century Gothic" w:hAnsi="Century Gothic" w:cs="Century Gothic"/>
                <w:b w:val="0"/>
                <w:bCs w:val="0"/>
                <w:color w:val="2E2E2E"/>
                <w:sz w:val="20"/>
                <w:szCs w:val="20"/>
                <w:shd w:val="clear" w:color="auto" w:fill="DAEEEC"/>
              </w:rPr>
              <w:t>[Task]</w:t>
            </w:r>
            <w:r>
              <w:rPr>
                <w:rStyle w:val="span"/>
                <w:rFonts w:ascii="Century Gothic" w:eastAsia="Century Gothic" w:hAnsi="Century Gothic" w:cs="Century Gothic"/>
                <w:b w:val="0"/>
                <w:bCs w:val="0"/>
                <w:color w:val="333333"/>
                <w:sz w:val="20"/>
                <w:szCs w:val="20"/>
                <w:bdr w:val="none" w:sz="0" w:space="0" w:color="auto"/>
                <w:vertAlign w:val="baseline"/>
              </w:rPr>
              <w:t xml:space="preserve"> to maintain plumbing systems.</w:t>
            </w:r>
          </w:p>
          <w:p>
            <w:pPr>
              <w:pStyle w:val="ulli"/>
              <w:numPr>
                <w:ilvl w:val="0"/>
                <w:numId w:val="5"/>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 xml:space="preserve">Installed pipe assemblies, fittings and valves to complete plumbing systems for </w:t>
            </w:r>
            <w:r>
              <w:rPr>
                <w:rStyle w:val="span"/>
                <w:rFonts w:ascii="Century Gothic" w:eastAsia="Century Gothic" w:hAnsi="Century Gothic" w:cs="Century Gothic"/>
                <w:b w:val="0"/>
                <w:bCs w:val="0"/>
                <w:color w:val="2E2E2E"/>
                <w:sz w:val="20"/>
                <w:szCs w:val="20"/>
                <w:shd w:val="clear" w:color="auto" w:fill="DAEEEC"/>
              </w:rPr>
              <w:t>[Type]</w:t>
            </w:r>
            <w:r>
              <w:rPr>
                <w:rStyle w:val="span"/>
                <w:rFonts w:ascii="Century Gothic" w:eastAsia="Century Gothic" w:hAnsi="Century Gothic" w:cs="Century Gothic"/>
                <w:b w:val="0"/>
                <w:bCs w:val="0"/>
                <w:color w:val="333333"/>
                <w:sz w:val="20"/>
                <w:szCs w:val="20"/>
                <w:bdr w:val="none" w:sz="0" w:space="0" w:color="auto"/>
                <w:vertAlign w:val="baseline"/>
              </w:rPr>
              <w:t xml:space="preserve"> and </w:t>
            </w:r>
            <w:r>
              <w:rPr>
                <w:rStyle w:val="span"/>
                <w:rFonts w:ascii="Century Gothic" w:eastAsia="Century Gothic" w:hAnsi="Century Gothic" w:cs="Century Gothic"/>
                <w:b w:val="0"/>
                <w:bCs w:val="0"/>
                <w:color w:val="2E2E2E"/>
                <w:sz w:val="20"/>
                <w:szCs w:val="20"/>
                <w:shd w:val="clear" w:color="auto" w:fill="DAEEEC"/>
              </w:rPr>
              <w:t>[Type]</w:t>
            </w:r>
            <w:r>
              <w:rPr>
                <w:rStyle w:val="span"/>
                <w:rFonts w:ascii="Century Gothic" w:eastAsia="Century Gothic" w:hAnsi="Century Gothic" w:cs="Century Gothic"/>
                <w:b w:val="0"/>
                <w:bCs w:val="0"/>
                <w:color w:val="333333"/>
                <w:sz w:val="20"/>
                <w:szCs w:val="20"/>
                <w:bdr w:val="none" w:sz="0" w:space="0" w:color="auto"/>
                <w:vertAlign w:val="baseline"/>
              </w:rPr>
              <w:t xml:space="preserve"> customers.</w:t>
            </w:r>
          </w:p>
          <w:p>
            <w:pPr>
              <w:pStyle w:val="ulli"/>
              <w:numPr>
                <w:ilvl w:val="0"/>
                <w:numId w:val="5"/>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Identified and located required tools prior to starting each project.</w:t>
            </w:r>
          </w:p>
          <w:p>
            <w:pPr>
              <w:pStyle w:val="ulli"/>
              <w:numPr>
                <w:ilvl w:val="0"/>
                <w:numId w:val="5"/>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Coordinated schedules with various construction departments in plumbing works for new and existing buildings.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03/2017</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03/2018</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Plumbing Service Technician</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North Sea Plumbing</w:t>
            </w:r>
            <w:r>
              <w:rPr>
                <w:rStyle w:val="span"/>
                <w:rFonts w:ascii="Century Gothic" w:eastAsia="Century Gothic" w:hAnsi="Century Gothic" w:cs="Century Gothic"/>
                <w:b w:val="0"/>
                <w:bCs w:val="0"/>
                <w:color w:val="333333"/>
                <w:sz w:val="14"/>
                <w:szCs w:val="14"/>
              </w:rPr>
              <w:t xml:space="preserve"> </w:t>
            </w:r>
            <w:r>
              <w:rPr>
                <w:rStyle w:val="span"/>
                <w:rFonts w:ascii="PMingLiU" w:eastAsia="PMingLiU" w:hAnsi="PMingLiU" w:cs="PMingLiU"/>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Southampton</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NY</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p>
            <w:pPr>
              <w:pStyle w:val="ulli"/>
              <w:numPr>
                <w:ilvl w:val="0"/>
                <w:numId w:val="6"/>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 xml:space="preserve">Repaired clogged drains, leaking pipes and </w:t>
            </w:r>
            <w:r>
              <w:rPr>
                <w:rStyle w:val="span"/>
                <w:rFonts w:ascii="Century Gothic" w:eastAsia="Century Gothic" w:hAnsi="Century Gothic" w:cs="Century Gothic"/>
                <w:b w:val="0"/>
                <w:bCs w:val="0"/>
                <w:color w:val="2E2E2E"/>
                <w:sz w:val="20"/>
                <w:szCs w:val="20"/>
                <w:shd w:val="clear" w:color="auto" w:fill="DAEEEC"/>
              </w:rPr>
              <w:t>[Task]</w:t>
            </w:r>
            <w:r>
              <w:rPr>
                <w:rStyle w:val="span"/>
                <w:rFonts w:ascii="Century Gothic" w:eastAsia="Century Gothic" w:hAnsi="Century Gothic" w:cs="Century Gothic"/>
                <w:b w:val="0"/>
                <w:bCs w:val="0"/>
                <w:color w:val="333333"/>
                <w:sz w:val="20"/>
                <w:szCs w:val="20"/>
                <w:bdr w:val="none" w:sz="0" w:space="0" w:color="auto"/>
                <w:vertAlign w:val="baseline"/>
              </w:rPr>
              <w:t xml:space="preserve"> to maintain plumbing systems.</w:t>
            </w:r>
          </w:p>
          <w:p>
            <w:pPr>
              <w:pStyle w:val="ulli"/>
              <w:numPr>
                <w:ilvl w:val="0"/>
                <w:numId w:val="6"/>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 xml:space="preserve">Installed pipe assemblies, fittings and valves to complete plumbing systems for </w:t>
            </w:r>
            <w:r>
              <w:rPr>
                <w:rStyle w:val="span"/>
                <w:rFonts w:ascii="Century Gothic" w:eastAsia="Century Gothic" w:hAnsi="Century Gothic" w:cs="Century Gothic"/>
                <w:b w:val="0"/>
                <w:bCs w:val="0"/>
                <w:color w:val="2E2E2E"/>
                <w:sz w:val="20"/>
                <w:szCs w:val="20"/>
                <w:shd w:val="clear" w:color="auto" w:fill="DAEEEC"/>
              </w:rPr>
              <w:t>[Type]</w:t>
            </w:r>
            <w:r>
              <w:rPr>
                <w:rStyle w:val="span"/>
                <w:rFonts w:ascii="Century Gothic" w:eastAsia="Century Gothic" w:hAnsi="Century Gothic" w:cs="Century Gothic"/>
                <w:b w:val="0"/>
                <w:bCs w:val="0"/>
                <w:color w:val="333333"/>
                <w:sz w:val="20"/>
                <w:szCs w:val="20"/>
                <w:bdr w:val="none" w:sz="0" w:space="0" w:color="auto"/>
                <w:vertAlign w:val="baseline"/>
              </w:rPr>
              <w:t xml:space="preserve"> and </w:t>
            </w:r>
            <w:r>
              <w:rPr>
                <w:rStyle w:val="span"/>
                <w:rFonts w:ascii="Century Gothic" w:eastAsia="Century Gothic" w:hAnsi="Century Gothic" w:cs="Century Gothic"/>
                <w:b w:val="0"/>
                <w:bCs w:val="0"/>
                <w:color w:val="2E2E2E"/>
                <w:sz w:val="20"/>
                <w:szCs w:val="20"/>
                <w:shd w:val="clear" w:color="auto" w:fill="DAEEEC"/>
              </w:rPr>
              <w:t>[Type]</w:t>
            </w:r>
            <w:r>
              <w:rPr>
                <w:rStyle w:val="span"/>
                <w:rFonts w:ascii="Century Gothic" w:eastAsia="Century Gothic" w:hAnsi="Century Gothic" w:cs="Century Gothic"/>
                <w:b w:val="0"/>
                <w:bCs w:val="0"/>
                <w:color w:val="333333"/>
                <w:sz w:val="20"/>
                <w:szCs w:val="20"/>
                <w:bdr w:val="none" w:sz="0" w:space="0" w:color="auto"/>
                <w:vertAlign w:val="baseline"/>
              </w:rPr>
              <w:t xml:space="preserve"> customers.</w:t>
            </w:r>
          </w:p>
          <w:p>
            <w:pPr>
              <w:pStyle w:val="ulli"/>
              <w:numPr>
                <w:ilvl w:val="0"/>
                <w:numId w:val="6"/>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Coordinated schedules with various construction departments in plumbing works for new and existing buildings.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02/2009</w:t>
            </w:r>
            <w:r>
              <w:rPr>
                <w:rStyle w:val="divdocumentdivparagraphspandateswrapper"/>
                <w:rFonts w:ascii="Century Gothic" w:eastAsia="Century Gothic" w:hAnsi="Century Gothic" w:cs="Century Gothic"/>
                <w:b/>
                <w:bCs/>
                <w:color w:val="333333"/>
                <w:sz w:val="20"/>
                <w:szCs w:val="20"/>
                <w:bdr w:val="none" w:sz="0" w:space="0" w:color="auto"/>
                <w:vertAlign w:val="baseline"/>
              </w:rPr>
              <w:t xml:space="preserve"> </w:t>
            </w:r>
            <w:r>
              <w:rPr>
                <w:rStyle w:val="span"/>
                <w:rFonts w:ascii="Century Gothic" w:eastAsia="Century Gothic" w:hAnsi="Century Gothic" w:cs="Century Gothic"/>
                <w:b/>
                <w:bCs/>
                <w:color w:val="333333"/>
                <w:sz w:val="20"/>
                <w:szCs w:val="20"/>
              </w:rPr>
              <w:t xml:space="preserve">to </w:t>
            </w:r>
            <w:r>
              <w:rPr>
                <w:rStyle w:val="span"/>
                <w:rFonts w:ascii="Century Gothic" w:eastAsia="Century Gothic" w:hAnsi="Century Gothic" w:cs="Century Gothic"/>
                <w:b/>
                <w:bCs/>
                <w:color w:val="333333"/>
                <w:sz w:val="20"/>
                <w:szCs w:val="20"/>
              </w:rPr>
              <w:t>03/2017</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jobtitle"/>
                <w:rFonts w:ascii="Century Gothic" w:eastAsia="Century Gothic" w:hAnsi="Century Gothic" w:cs="Century Gothic"/>
                <w:color w:val="333333"/>
                <w:sz w:val="20"/>
                <w:szCs w:val="20"/>
              </w:rPr>
              <w:t>Plumbing Service Technician</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Siedlarz Plumbing</w:t>
            </w:r>
            <w:r>
              <w:rPr>
                <w:rStyle w:val="span"/>
                <w:rFonts w:ascii="Century Gothic" w:eastAsia="Century Gothic" w:hAnsi="Century Gothic" w:cs="Century Gothic"/>
                <w:b w:val="0"/>
                <w:bCs w:val="0"/>
                <w:color w:val="333333"/>
                <w:sz w:val="14"/>
                <w:szCs w:val="14"/>
              </w:rPr>
              <w:t xml:space="preserve"> </w:t>
            </w:r>
            <w:r>
              <w:rPr>
                <w:rStyle w:val="span"/>
                <w:rFonts w:ascii="PMingLiU" w:eastAsia="PMingLiU" w:hAnsi="PMingLiU" w:cs="PMingLiU"/>
                <w:b w:val="0"/>
                <w:bCs w:val="0"/>
                <w:color w:val="333333"/>
                <w:sz w:val="14"/>
                <w:szCs w:val="14"/>
              </w:rPr>
              <w:t>－</w:t>
            </w:r>
            <w:r>
              <w:rPr>
                <w:rStyle w:val="span"/>
                <w:rFonts w:ascii="Century Gothic" w:eastAsia="Century Gothic" w:hAnsi="Century Gothic" w:cs="Century Gothic"/>
                <w:b w:val="0"/>
                <w:bCs w:val="0"/>
                <w:color w:val="333333"/>
                <w:sz w:val="14"/>
                <w:szCs w:val="14"/>
              </w:rPr>
              <w:t xml:space="preserve"> </w:t>
            </w:r>
            <w:r>
              <w:rPr>
                <w:rStyle w:val="span"/>
                <w:rFonts w:ascii="Century Gothic" w:eastAsia="Century Gothic" w:hAnsi="Century Gothic" w:cs="Century Gothic"/>
                <w:b w:val="0"/>
                <w:bCs w:val="0"/>
                <w:color w:val="333333"/>
                <w:sz w:val="20"/>
                <w:szCs w:val="20"/>
              </w:rPr>
              <w:t>East Hampton</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NY</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p>
            <w:pPr>
              <w:pStyle w:val="ulli"/>
              <w:numPr>
                <w:ilvl w:val="0"/>
                <w:numId w:val="7"/>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 xml:space="preserve">Repaired clogged drains, leaking pipes and </w:t>
            </w:r>
            <w:r>
              <w:rPr>
                <w:rStyle w:val="span"/>
                <w:rFonts w:ascii="Century Gothic" w:eastAsia="Century Gothic" w:hAnsi="Century Gothic" w:cs="Century Gothic"/>
                <w:b w:val="0"/>
                <w:bCs w:val="0"/>
                <w:color w:val="2E2E2E"/>
                <w:sz w:val="20"/>
                <w:szCs w:val="20"/>
                <w:shd w:val="clear" w:color="auto" w:fill="DAEEEC"/>
              </w:rPr>
              <w:t>[Task]</w:t>
            </w:r>
            <w:r>
              <w:rPr>
                <w:rStyle w:val="span"/>
                <w:rFonts w:ascii="Century Gothic" w:eastAsia="Century Gothic" w:hAnsi="Century Gothic" w:cs="Century Gothic"/>
                <w:b w:val="0"/>
                <w:bCs w:val="0"/>
                <w:color w:val="333333"/>
                <w:sz w:val="20"/>
                <w:szCs w:val="20"/>
                <w:bdr w:val="none" w:sz="0" w:space="0" w:color="auto"/>
                <w:vertAlign w:val="baseline"/>
              </w:rPr>
              <w:t xml:space="preserve"> to maintain plumbing systems.</w:t>
            </w:r>
          </w:p>
          <w:p>
            <w:pPr>
              <w:pStyle w:val="ulli"/>
              <w:numPr>
                <w:ilvl w:val="0"/>
                <w:numId w:val="7"/>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 xml:space="preserve">Installed pipe assemblies, fittings and valves to complete plumbing systems for </w:t>
            </w:r>
            <w:r>
              <w:rPr>
                <w:rStyle w:val="span"/>
                <w:rFonts w:ascii="Century Gothic" w:eastAsia="Century Gothic" w:hAnsi="Century Gothic" w:cs="Century Gothic"/>
                <w:b w:val="0"/>
                <w:bCs w:val="0"/>
                <w:color w:val="2E2E2E"/>
                <w:sz w:val="20"/>
                <w:szCs w:val="20"/>
                <w:shd w:val="clear" w:color="auto" w:fill="DAEEEC"/>
              </w:rPr>
              <w:t>[Type]</w:t>
            </w:r>
            <w:r>
              <w:rPr>
                <w:rStyle w:val="span"/>
                <w:rFonts w:ascii="Century Gothic" w:eastAsia="Century Gothic" w:hAnsi="Century Gothic" w:cs="Century Gothic"/>
                <w:b w:val="0"/>
                <w:bCs w:val="0"/>
                <w:color w:val="333333"/>
                <w:sz w:val="20"/>
                <w:szCs w:val="20"/>
                <w:bdr w:val="none" w:sz="0" w:space="0" w:color="auto"/>
                <w:vertAlign w:val="baseline"/>
              </w:rPr>
              <w:t xml:space="preserve"> and </w:t>
            </w:r>
            <w:r>
              <w:rPr>
                <w:rStyle w:val="span"/>
                <w:rFonts w:ascii="Century Gothic" w:eastAsia="Century Gothic" w:hAnsi="Century Gothic" w:cs="Century Gothic"/>
                <w:b w:val="0"/>
                <w:bCs w:val="0"/>
                <w:color w:val="2E2E2E"/>
                <w:sz w:val="20"/>
                <w:szCs w:val="20"/>
                <w:shd w:val="clear" w:color="auto" w:fill="DAEEEC"/>
              </w:rPr>
              <w:t>[Type]</w:t>
            </w:r>
            <w:r>
              <w:rPr>
                <w:rStyle w:val="span"/>
                <w:rFonts w:ascii="Century Gothic" w:eastAsia="Century Gothic" w:hAnsi="Century Gothic" w:cs="Century Gothic"/>
                <w:b w:val="0"/>
                <w:bCs w:val="0"/>
                <w:color w:val="333333"/>
                <w:sz w:val="20"/>
                <w:szCs w:val="20"/>
                <w:bdr w:val="none" w:sz="0" w:space="0" w:color="auto"/>
                <w:vertAlign w:val="baseline"/>
              </w:rPr>
              <w:t xml:space="preserve"> customers.</w:t>
            </w:r>
          </w:p>
          <w:p>
            <w:pPr>
              <w:pStyle w:val="ulli"/>
              <w:numPr>
                <w:ilvl w:val="0"/>
                <w:numId w:val="7"/>
              </w:numPr>
              <w:spacing w:before="0" w:after="0" w:line="320" w:lineRule="atLeast"/>
              <w:ind w:left="640" w:right="0" w:hanging="252"/>
              <w:rPr>
                <w:rStyle w:val="span"/>
                <w:rFonts w:ascii="Century Gothic" w:eastAsia="Century Gothic" w:hAnsi="Century Gothic" w:cs="Century Gothic"/>
                <w:b w:val="0"/>
                <w:bCs w:val="0"/>
                <w:color w:val="333333"/>
                <w:sz w:val="20"/>
                <w:szCs w:val="20"/>
                <w:bdr w:val="none" w:sz="0" w:space="0" w:color="auto"/>
                <w:vertAlign w:val="baseline"/>
              </w:rPr>
            </w:pPr>
            <w:r>
              <w:rPr>
                <w:rStyle w:val="span"/>
                <w:rFonts w:ascii="Century Gothic" w:eastAsia="Century Gothic" w:hAnsi="Century Gothic" w:cs="Century Gothic"/>
                <w:b w:val="0"/>
                <w:bCs w:val="0"/>
                <w:color w:val="333333"/>
                <w:sz w:val="20"/>
                <w:szCs w:val="20"/>
                <w:bdr w:val="none" w:sz="0" w:space="0" w:color="auto"/>
                <w:vertAlign w:val="baseline"/>
              </w:rPr>
              <w:t>Coordinated schedules with various construction departments in plumbing works for new and existing buildings.</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03/2022</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degree"/>
                <w:rFonts w:ascii="Century Gothic" w:eastAsia="Century Gothic" w:hAnsi="Century Gothic" w:cs="Century Gothic"/>
                <w:color w:val="333333"/>
                <w:sz w:val="20"/>
                <w:szCs w:val="20"/>
              </w:rPr>
              <w:t>Certificate</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Full Stack Web Development</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UNC Chapel Hill</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r>
              <w:rPr>
                <w:rStyle w:val="spanhypenfont"/>
                <w:rFonts w:ascii="PMingLiU" w:eastAsia="PMingLiU" w:hAnsi="PMingLiU" w:cs="PMingLiU"/>
                <w:b w:val="0"/>
                <w:bCs w:val="0"/>
                <w:color w:val="333333"/>
              </w:rPr>
              <w:t>－</w:t>
            </w:r>
            <w:r>
              <w:rPr>
                <w:rStyle w:val="spanhypenfont"/>
                <w:rFonts w:ascii="Century Gothic" w:eastAsia="Century Gothic" w:hAnsi="Century Gothic" w:cs="Century Gothic"/>
                <w:b w:val="0"/>
                <w:bCs w:val="0"/>
                <w:color w:val="333333"/>
              </w:rPr>
              <w:t xml:space="preserve"> </w:t>
            </w:r>
            <w:r>
              <w:rPr>
                <w:rStyle w:val="span"/>
                <w:rFonts w:ascii="Century Gothic" w:eastAsia="Century Gothic" w:hAnsi="Century Gothic" w:cs="Century Gothic"/>
                <w:b w:val="0"/>
                <w:bCs w:val="0"/>
                <w:color w:val="333333"/>
                <w:sz w:val="20"/>
                <w:szCs w:val="20"/>
              </w:rPr>
              <w:t>Chapel Hill, NC</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divdocumentdivparagraphspandateswrapper"/>
                <w:rFonts w:ascii="Century Gothic" w:eastAsia="Century Gothic" w:hAnsi="Century Gothic" w:cs="Century Gothic"/>
                <w:b/>
                <w:bCs/>
                <w:color w:val="333333"/>
                <w:sz w:val="10"/>
                <w:szCs w:val="10"/>
                <w:bdr w:val="none" w:sz="0" w:space="0" w:color="auto"/>
                <w:vertAlign w:val="baseline"/>
              </w:rPr>
            </w:pPr>
            <w:r>
              <w:rPr>
                <w:rStyle w:val="span"/>
                <w:rFonts w:ascii="Century Gothic" w:eastAsia="Century Gothic" w:hAnsi="Century Gothic" w:cs="Century Gothic"/>
                <w:b/>
                <w:bCs/>
                <w:color w:val="333333"/>
                <w:sz w:val="20"/>
                <w:szCs w:val="20"/>
              </w:rPr>
              <w:t>05/2008</w:t>
            </w:r>
          </w:p>
        </w:tc>
        <w:tc>
          <w:tcPr>
            <w:tcW w:w="8340" w:type="dxa"/>
            <w:noWrap w:val="0"/>
            <w:tcMar>
              <w:top w:w="16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20" w:lineRule="atLeast"/>
              <w:ind w:left="0" w:right="0"/>
              <w:rPr>
                <w:rStyle w:val="span"/>
                <w:rFonts w:ascii="Century Gothic" w:eastAsia="Century Gothic" w:hAnsi="Century Gothic" w:cs="Century Gothic"/>
                <w:b/>
                <w:bCs/>
                <w:color w:val="333333"/>
                <w:sz w:val="20"/>
                <w:szCs w:val="20"/>
              </w:rPr>
            </w:pPr>
            <w:r>
              <w:rPr>
                <w:rStyle w:val="spandegree"/>
                <w:rFonts w:ascii="Century Gothic" w:eastAsia="Century Gothic" w:hAnsi="Century Gothic" w:cs="Century Gothic"/>
                <w:color w:val="333333"/>
                <w:sz w:val="20"/>
                <w:szCs w:val="20"/>
              </w:rPr>
              <w:t>High School Diploma</w:t>
            </w:r>
            <w:r>
              <w:rPr>
                <w:rStyle w:val="singlecolumnspanpaddedlinenth-child1"/>
                <w:rFonts w:ascii="Century Gothic" w:eastAsia="Century Gothic" w:hAnsi="Century Gothic" w:cs="Century Gothic"/>
                <w:b w:val="0"/>
                <w:bCs w:val="0"/>
                <w:color w:val="333333"/>
                <w:sz w:val="20"/>
                <w:szCs w:val="20"/>
              </w:rPr>
              <w:t xml:space="preserve"> </w:t>
            </w:r>
          </w:p>
          <w:p>
            <w:pPr>
              <w:pStyle w:val="spanpaddedline"/>
              <w:spacing w:before="0" w:after="0" w:line="320" w:lineRule="atLeast"/>
              <w:ind w:left="0" w:right="0"/>
              <w:rPr>
                <w:rStyle w:val="divdocumentsinglecolumnCharacter"/>
                <w:rFonts w:ascii="Century Gothic" w:eastAsia="Century Gothic" w:hAnsi="Century Gothic" w:cs="Century Gothic"/>
                <w:b w:val="0"/>
                <w:bCs w:val="0"/>
                <w:color w:val="333333"/>
                <w:sz w:val="20"/>
                <w:szCs w:val="20"/>
                <w:bdr w:val="none" w:sz="0" w:space="0" w:color="auto"/>
                <w:vertAlign w:val="baseline"/>
              </w:rPr>
            </w:pPr>
            <w:r>
              <w:rPr>
                <w:rStyle w:val="spancompanyname"/>
                <w:rFonts w:ascii="Century Gothic" w:eastAsia="Century Gothic" w:hAnsi="Century Gothic" w:cs="Century Gothic"/>
                <w:color w:val="333333"/>
                <w:sz w:val="20"/>
                <w:szCs w:val="20"/>
              </w:rPr>
              <w:t>Georgetown High School</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r>
              <w:rPr>
                <w:rStyle w:val="spanhypenfont"/>
                <w:rFonts w:ascii="PMingLiU" w:eastAsia="PMingLiU" w:hAnsi="PMingLiU" w:cs="PMingLiU"/>
                <w:b w:val="0"/>
                <w:bCs w:val="0"/>
                <w:color w:val="333333"/>
              </w:rPr>
              <w:t>－</w:t>
            </w:r>
            <w:r>
              <w:rPr>
                <w:rStyle w:val="spanhypenfont"/>
                <w:rFonts w:ascii="Century Gothic" w:eastAsia="Century Gothic" w:hAnsi="Century Gothic" w:cs="Century Gothic"/>
                <w:b w:val="0"/>
                <w:bCs w:val="0"/>
                <w:color w:val="333333"/>
              </w:rPr>
              <w:t xml:space="preserve"> </w:t>
            </w:r>
            <w:r>
              <w:rPr>
                <w:rStyle w:val="span"/>
                <w:rFonts w:ascii="Century Gothic" w:eastAsia="Century Gothic" w:hAnsi="Century Gothic" w:cs="Century Gothic"/>
                <w:b w:val="0"/>
                <w:bCs w:val="0"/>
                <w:color w:val="333333"/>
                <w:sz w:val="20"/>
                <w:szCs w:val="20"/>
              </w:rPr>
              <w:t>Georgetown</w:t>
            </w:r>
            <w:r>
              <w:rPr>
                <w:rStyle w:val="span"/>
                <w:rFonts w:ascii="Century Gothic" w:eastAsia="Century Gothic" w:hAnsi="Century Gothic" w:cs="Century Gothic"/>
                <w:b w:val="0"/>
                <w:bCs w:val="0"/>
                <w:color w:val="333333"/>
                <w:sz w:val="20"/>
                <w:szCs w:val="20"/>
              </w:rPr>
              <w:t xml:space="preserve">, </w:t>
            </w:r>
            <w:r>
              <w:rPr>
                <w:rStyle w:val="span"/>
                <w:rFonts w:ascii="Century Gothic" w:eastAsia="Century Gothic" w:hAnsi="Century Gothic" w:cs="Century Gothic"/>
                <w:b w:val="0"/>
                <w:bCs w:val="0"/>
                <w:color w:val="333333"/>
                <w:sz w:val="20"/>
                <w:szCs w:val="20"/>
              </w:rPr>
              <w:t>TX</w:t>
            </w:r>
            <w:r>
              <w:rPr>
                <w:rStyle w:val="divdocumentsinglecolumnCharacter"/>
                <w:rFonts w:ascii="Century Gothic" w:eastAsia="Century Gothic" w:hAnsi="Century Gothic" w:cs="Century Gothic"/>
                <w:b w:val="0"/>
                <w:bCs w:val="0"/>
                <w:color w:val="333333"/>
                <w:sz w:val="20"/>
                <w:szCs w:val="20"/>
                <w:bdr w:val="none" w:sz="0" w:space="0" w:color="auto"/>
                <w:vertAlign w:val="baseline"/>
              </w:rPr>
              <w:t xml:space="preserve"> </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Websites, Portfolios, Profiles</w:t>
      </w:r>
    </w:p>
    <w:p>
      <w:pPr>
        <w:pStyle w:val="ulli"/>
        <w:numPr>
          <w:ilvl w:val="0"/>
          <w:numId w:val="8"/>
        </w:numPr>
        <w:pBdr>
          <w:top w:val="none" w:sz="0" w:space="0" w:color="auto"/>
          <w:left w:val="none" w:sz="0" w:space="0" w:color="auto"/>
          <w:bottom w:val="none" w:sz="0" w:space="0" w:color="auto"/>
          <w:right w:val="none" w:sz="0" w:space="0" w:color="auto"/>
        </w:pBd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Style w:val="span"/>
          <w:rFonts w:ascii="Century Gothic" w:eastAsia="Century Gothic" w:hAnsi="Century Gothic" w:cs="Century Gothic"/>
          <w:color w:val="333333"/>
          <w:sz w:val="20"/>
          <w:szCs w:val="20"/>
        </w:rPr>
        <w:t>https://github.com/DSiedlarz90</w:t>
      </w:r>
    </w:p>
    <w:p>
      <w:pPr>
        <w:pStyle w:val="ulli"/>
        <w:numPr>
          <w:ilvl w:val="0"/>
          <w:numId w:val="8"/>
        </w:numP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Style w:val="span"/>
          <w:rFonts w:ascii="Century Gothic" w:eastAsia="Century Gothic" w:hAnsi="Century Gothic" w:cs="Century Gothic"/>
          <w:color w:val="333333"/>
          <w:sz w:val="20"/>
          <w:szCs w:val="20"/>
        </w:rPr>
        <w:t>https://www.linkedin.com/in/david-siedlarz-6b8a15165/</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9999"/>
          <w:bdr w:val="none" w:sz="0" w:space="0" w:color="auto"/>
          <w:vertAlign w:val="baseline"/>
        </w:rPr>
      </w:pPr>
      <w:r>
        <w:rPr>
          <w:rFonts w:ascii="Century Gothic" w:eastAsia="Century Gothic" w:hAnsi="Century Gothic" w:cs="Century Gothic"/>
          <w:b/>
          <w:bCs/>
          <w:caps/>
          <w:bdr w:val="none" w:sz="0" w:space="0" w:color="auto"/>
          <w:vertAlign w:val="baseline"/>
        </w:rPr>
        <w:t>Certifications</w:t>
      </w:r>
    </w:p>
    <w:p>
      <w:pPr>
        <w:pStyle w:val="ulli"/>
        <w:numPr>
          <w:ilvl w:val="0"/>
          <w:numId w:val="9"/>
        </w:numPr>
        <w:pBdr>
          <w:top w:val="none" w:sz="0" w:space="0" w:color="auto"/>
          <w:left w:val="none" w:sz="0" w:space="0" w:color="auto"/>
          <w:bottom w:val="none" w:sz="0" w:space="0" w:color="auto"/>
          <w:right w:val="none" w:sz="0" w:space="0" w:color="auto"/>
        </w:pBdr>
        <w:spacing w:before="0" w:after="0" w:line="300" w:lineRule="atLeast"/>
        <w:ind w:left="2940" w:right="0" w:hanging="252"/>
        <w:rPr>
          <w:rFonts w:ascii="Century Gothic" w:eastAsia="Century Gothic" w:hAnsi="Century Gothic" w:cs="Century Gothic"/>
          <w:color w:val="333333"/>
          <w:sz w:val="20"/>
          <w:szCs w:val="20"/>
          <w:bdr w:val="none" w:sz="0" w:space="0" w:color="auto"/>
          <w:vertAlign w:val="baseline"/>
        </w:rPr>
      </w:pPr>
      <w:r>
        <w:rPr>
          <w:rStyle w:val="span"/>
          <w:rFonts w:ascii="Century Gothic" w:eastAsia="Century Gothic" w:hAnsi="Century Gothic" w:cs="Century Gothic"/>
          <w:color w:val="2E2E2E"/>
          <w:sz w:val="20"/>
          <w:szCs w:val="20"/>
          <w:shd w:val="clear" w:color="auto" w:fill="DAEEEC"/>
        </w:rPr>
        <w:t>P</w:t>
      </w:r>
      <w:r>
        <w:rPr>
          <w:rFonts w:ascii="Century Gothic" w:eastAsia="Century Gothic" w:hAnsi="Century Gothic" w:cs="Century Gothic"/>
          <w:color w:val="333333"/>
          <w:sz w:val="20"/>
          <w:szCs w:val="20"/>
          <w:bdr w:val="none" w:sz="0" w:space="0" w:color="auto"/>
          <w:vertAlign w:val="baseline"/>
        </w:rPr>
        <w:t>ython For Everybody, Coursera - 2021</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9E4E879E-A0B7-4457-A410-4DB7619B4E73}"/>
    <w:embedBold r:id="rId2" w:fontKey="{3FDBA64E-A333-4C06-BCEC-EA80A28F74BD}"/>
  </w:font>
  <w:font w:name="Courier New">
    <w:charset w:val="00"/>
    <w:family w:val="auto"/>
    <w:pitch w:val="default"/>
  </w:font>
  <w:font w:name="PMingLiU">
    <w:charset w:val="00"/>
    <w:family w:val="auto"/>
    <w:pitch w:val="default"/>
    <w:sig w:usb0="00000000" w:usb1="00000000" w:usb2="00000000" w:usb3="00000000" w:csb0="00000001" w:csb1="00000000"/>
    <w:embedRegular r:id="rId3" w:subsetted="1" w:fontKey="{7BE4A1EB-F12F-4CFD-A101-C5E8620DF89B}"/>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00" w:lineRule="atLeast"/>
    </w:pPr>
    <w:rPr>
      <w:color w:val="333333"/>
    </w:rPr>
  </w:style>
  <w:style w:type="paragraph" w:customStyle="1" w:styleId="divdocumentdivsectionname-sec">
    <w:name w:val="div_document_div_section_name-sec"/>
    <w:basedOn w:val="Normal"/>
  </w:style>
  <w:style w:type="paragraph" w:customStyle="1" w:styleId="divdocumentdivparagraph">
    <w:name w:val="div_document_div_paragraph"/>
    <w:basedOn w:val="Normal"/>
  </w:style>
  <w:style w:type="paragraph" w:customStyle="1" w:styleId="divdocumentthinbottomborder">
    <w:name w:val="div_document_thinbottomborder"/>
    <w:basedOn w:val="Normal"/>
  </w:style>
  <w:style w:type="character" w:customStyle="1" w:styleId="divnamespanfName">
    <w:name w:val="div_name_span_fName"/>
    <w:basedOn w:val="DefaultParagraphFont"/>
    <w:rPr>
      <w:b w:val="0"/>
      <w:bCs w:val="0"/>
    </w:rPr>
  </w:style>
  <w:style w:type="character" w:customStyle="1" w:styleId="span">
    <w:name w:val="span"/>
    <w:basedOn w:val="DefaultParagraphFont"/>
    <w:rPr>
      <w:sz w:val="24"/>
      <w:szCs w:val="24"/>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pBdr>
        <w:top w:val="none" w:sz="0" w:space="1" w:color="auto"/>
      </w:pBdr>
      <w:spacing w:line="380" w:lineRule="atLeast"/>
      <w:jc w:val="left"/>
    </w:pPr>
    <w:rPr>
      <w:sz w:val="18"/>
      <w:szCs w:val="18"/>
    </w:rPr>
  </w:style>
  <w:style w:type="paragraph" w:customStyle="1" w:styleId="divdocumentdivsectionSECTIONCNTCdivsection">
    <w:name w:val="div_document_div_section_SECTION_CNTC + div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40" w:lineRule="atLeast"/>
    </w:pPr>
    <w:rPr>
      <w:color w:val="009999"/>
      <w:sz w:val="24"/>
      <w:szCs w:val="24"/>
    </w:rPr>
  </w:style>
  <w:style w:type="paragraph" w:customStyle="1" w:styleId="divdocumentdivnoPind">
    <w:name w:val="div_document_div_noPind"/>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ection">
    <w:name w:val="div_document_section"/>
    <w:basedOn w:val="Normal"/>
  </w:style>
  <w:style w:type="paragraph" w:customStyle="1" w:styleId="divdocumentsinglecolumn">
    <w:name w:val="div_document_singlecolum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divdocumentdivparagraphspandateswrapper">
    <w:name w:val="div_document_div_paragraph_span_dates_wrapper"/>
    <w:basedOn w:val="DefaultParagraphFont"/>
  </w:style>
  <w:style w:type="paragraph" w:customStyle="1" w:styleId="divdocumentdivparagraphspandateswrapperParagraph">
    <w:name w:val="div_document_div_paragraph_span_dates_wrapper Paragraph"/>
    <w:basedOn w:val="Normal"/>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hypenfont">
    <w:name w:val="span_hypenfont"/>
    <w:basedOn w:val="span"/>
    <w:rPr>
      <w:sz w:val="14"/>
      <w:szCs w:val="14"/>
    </w:rPr>
  </w:style>
  <w:style w:type="table" w:customStyle="1" w:styleId="divdocumentdivparagraphTable">
    <w:name w:val="div_document_div_paragraph Table"/>
    <w:basedOn w:val="TableNormal"/>
    <w:tbl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Siedlarz</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53c909f2-7873-4496-b121-e96ab51f0c9f</vt:lpwstr>
  </property>
  <property fmtid="{D5CDD505-2E9C-101B-9397-08002B2CF9AE}" pid="3" name="x1ye=0">
    <vt:lpwstr>eFgAAB+LCAAAAAAABAAUmcWSg1AQRT+IBW5L3CG47HAPrl8/md1UTRUkvO57zyEcA0GQwPIYgWGYQFIYxKG4wKIERGEsBSMEHLFRZNMqSPvzC5onpZOBpytzQypsbtVNEAGUAzzAg4A9N+2RYiui0NDiezy62FNPsh1lZ+MdzvBHLIe0sp0Q0Mdnm54C82DkWux+18Rn8y58i34WjIOwa64SuB0vQjkDfIdWkIUzjN4LHn27M0WaPU0UPCd0C/8</vt:lpwstr>
  </property>
  <property fmtid="{D5CDD505-2E9C-101B-9397-08002B2CF9AE}" pid="4" name="x1ye=1">
    <vt:lpwstr>8JxC7oXR9oh5VyGlHsIPSxfyd4XpBYPuYjsoKOcTVlcKMI7s3M77SqyFvnORt+ZN/gX26zyYcXutyV/QSOpV5L9lwXR8lZg8CsRo/zC4J9IOWfs/i1VeWJHVqXnPbv7+ob5qi8aFmLlncR0+Dzvgmdms46Jk+cql/9G2KKy4glktkG5tcdtJv0zQ92CRW+y3m5nfCV8/AhjcvlN9T7DbGsCagzTLGu5FFLwk0+ko5/nG9LFmZ2UYZFsUTlQZldq</vt:lpwstr>
  </property>
  <property fmtid="{D5CDD505-2E9C-101B-9397-08002B2CF9AE}" pid="5" name="x1ye=10">
    <vt:lpwstr>AMNApfwz6ZO/BIVSVyLjhliGUsHnRUjIhwrQB2RnhcNvQuPUIHqNk1v43GG/d3Z6CLXm9uPGwKXg2XO0aTS6AWOg5uYg2Kr2Mws3eCls9edzFEeK+vONe2a4s1UJNaDMpX/YZCdhqRIRdMRjTv+z3m5IMxg2KkRuEc9/f9tKiSDut4kK2yKyCvPvS0l0WiiVd8cQZbLEqnnZR7+QtoTvZDmeaz8CyLrjYbWWB8Fo0O2Ei4x1FHgA47HEFz7S8f9</vt:lpwstr>
  </property>
  <property fmtid="{D5CDD505-2E9C-101B-9397-08002B2CF9AE}" pid="6" name="x1ye=11">
    <vt:lpwstr>goCkMpseb1Dfn3Rnk4JMxaXZIMU3V+affxzNfxktWHaWVM3E7TEL6gXYT2Ikrvav1EgpQ8gmTCohmaXGc/f9rjwoQzhAblyUT6cZzqtflvT8gtL6AqTvlJBGTIJ3aTwPAKAQUNa7kw/35dMwtQ+q8946La97l5EJYmkE+ULWtVdihOxVmk3vbv/EbPtYgHyezJ8IYpeDoc5LZAXq1oVJREnbvZV/cj7xNDMFZRFJ5kSnh8v96nc+dtIzHUDviKR</vt:lpwstr>
  </property>
  <property fmtid="{D5CDD505-2E9C-101B-9397-08002B2CF9AE}" pid="7" name="x1ye=12">
    <vt:lpwstr>1FHIeTbqn3bLixcL4/0RzaMt25uKpfzA1h7Hp9wRAQ+Ym4Cbso1VeVv/QulcNpQpYZRd+9M1yyQn7K6GABctR/0CwauhSxFDX8lpfeEmU9dOs2uGHFY1mTJiUbbvbLdYSqlTO5TwVOhDEHYPCxLCg39dfsK5dcMtaH9xVrCszKrLtq3y16VVxjgT800HaHobKOkW5zc01ty2uxnF0kIvpMNrKi+Nn50JRuIHvQpBjbm0nxPw3ZFi+xYmiFABxtY</vt:lpwstr>
  </property>
  <property fmtid="{D5CDD505-2E9C-101B-9397-08002B2CF9AE}" pid="8" name="x1ye=13">
    <vt:lpwstr>nOG/1r4H/2+oyFlbTVtAzV2kkU2EHkenrmUKsAQrEzt/3Zp3AGkZ5od2lO+6YvClt+P76lTNAU8zJhNq95nw3IZlJmBXnpccK0E4pqFEzJCJMwhDXRzNroyDIGgnKyQTFE72XXGvHJuGOWf0swC8s3VQ2NYNsH/jgNnIXTO8s4lcKCWKdRhr1ZO2DGbQYQZI4H5/XvmUfaDbSWvx39VqEfF6SPDYgJnconfDQr3zAyRAh68eeBW6wiDEm5Yxylh</vt:lpwstr>
  </property>
  <property fmtid="{D5CDD505-2E9C-101B-9397-08002B2CF9AE}" pid="9" name="x1ye=14">
    <vt:lpwstr>J24SYjGSx5qRY/QVYHhcL366i/75tH47HU5ec9NU14ALFEMbxR6zmveq3kYRW1QsvYPbiEyhVEaRMMsy9SmFRf4gAUqvh4NzSFgCMWLWg1iTwn4NbvyDnoA4ZjjkVqFgTTftxjKpptV8DcYm6T3wjemXULi7F+YIXr5SOEgJSYSIBqBj4nusz87UvhHUjUBzkqM6HjnOJntpvUfBRqWlsHLqtaagSSoN0FDk/WPmje/JeYgjq6LjXT4zf40iMfM</vt:lpwstr>
  </property>
  <property fmtid="{D5CDD505-2E9C-101B-9397-08002B2CF9AE}" pid="10" name="x1ye=15">
    <vt:lpwstr>Q7ZfneYO4ULdg0l/nQKjzadlNhcXrL4Jy7d38qhthyT2NxcjF8OhajxmYkn7lHjAtl4A9ME4eiP3jjG1qwkixhzwDZVKLleuqdZ9RiOr/9DNb2TtR6SgYnBPlOoPemkSCP8qyoB0DRfL+V8zxkuHfxqA93xQyOd82msZtoSuygMqrCLWY/XFf1V8YTgb3CqI9Q7QyQLvLyKUojZP1N1JMqvWTqrImYUwNsJOC3CZJ0mdKFN+U/XLE69+PZhE3oz</vt:lpwstr>
  </property>
  <property fmtid="{D5CDD505-2E9C-101B-9397-08002B2CF9AE}" pid="11" name="x1ye=16">
    <vt:lpwstr>nSxaxfSuOmqAkCtbdHw4WQyuQp8QT0PZTrjY3hKQ2nSrnZiMGIs+6Rh2aeqfQHRSLctE2diU0T9Gjt+itptzpncf81GCW52rlCh/qUtsE3E2LKiUJ7KpVbxJz7BEVZ8B7NN5Zn5QcHXTICWO2N71kSlgH6iE0Vt6/Qfliq9anZ8VFgs0+yYfii/K1477d+B48GBN6eLZshyDzocRdTSIyZl/SMUshj2U1rdLwZs8oT7yfpfeiYMDqPWtvM9ez7p</vt:lpwstr>
  </property>
  <property fmtid="{D5CDD505-2E9C-101B-9397-08002B2CF9AE}" pid="12" name="x1ye=17">
    <vt:lpwstr>l0hhWQbXSBtQjDtkPHIEbkaBvgqCjfkrlwpBV8UF+TcXADVFV2Q/Yn3FblB6R9+gHW4N6Fpmm5wfKHt/YgYLPNY4q4XadIKvrKnJykGBDSJKySFG5vaea50/ih/qm97n/7mzxy/TBHWOoSUuPzC+QvFZ6/JYFkHLxwykS2DV+WEyU4FS+uXYzp/OEwjzT1oKgbdfFt2gU97vSV48W+2onG67M/gn7FfTQ4SnAkHxORLhcxE+AdcEd398EZqvnTZ</vt:lpwstr>
  </property>
  <property fmtid="{D5CDD505-2E9C-101B-9397-08002B2CF9AE}" pid="13" name="x1ye=18">
    <vt:lpwstr>vbnHIx+NojdjdOGzf8az2xUWIzkQQ1xWDM+izXI7s7ZT0zDkiS+Qn78QccCLaJ36VdzjbhRzYaDOzao8CIqCn5ltONXtCAQVS/VQ9vKOAsSLgavtXBYKhZNEeMmYFw7dLIbrrDebuJyLZRVaZVavoYtk8Mu9eEZISw4Ka9sUrrGUEu4ZExB/r47hNUdmQykLCgTONJUb+NHPRf+lH3nK4mcFg1UzZfCHk+5/GTphq5WYmzRhVF5IVSWHyremGNf</vt:lpwstr>
  </property>
  <property fmtid="{D5CDD505-2E9C-101B-9397-08002B2CF9AE}" pid="14" name="x1ye=19">
    <vt:lpwstr>ophUUy+5ftK5sgiTOwdid8kvmODCLC+3k1rBJDxu4CIbxvDMH9EZ1AnBAMX8kn1ko47FpDeGrW/j5zNnsca1td4At6n9vRGzkm6uXmxlMW6hW6uiM8tE7NkX4pLWoLYUcb0uQj7DmeUeRp97t/dSG0v5y+gkj5EjZXK5flZwlHribil5Iau4F17FRTUIUeKowzD8/sjw6L01VWAtyL3x5httxGosPyUiLam7UYYf1IdRSrwCIbwT4cAPtF6CVFm</vt:lpwstr>
  </property>
  <property fmtid="{D5CDD505-2E9C-101B-9397-08002B2CF9AE}" pid="15" name="x1ye=2">
    <vt:lpwstr>VOL8+KPSzHcSOLDds8uR4Plr6zKE92r6QNkwoJWeTRrxVK9c5HsAGhBJLdVAjRF2yai/aFWqTQG3bXJaJ9K4Ny0Y7tYJAm4oGeUW3fFohOlhA/RsyPPPhhBkvT+EYHv7Ym+FiW1gAsJ1eZjt88A2YYTCz1a5cD9T2qq0CJSrXmwVz2KnDhqg8WNWuA+oAJDTAexJM78YTtPJxfzdspfsvsMeuJ8fqQl5Ugil6/5+B9x3Urrm+iGV5vpmvGgsM7V</vt:lpwstr>
  </property>
  <property fmtid="{D5CDD505-2E9C-101B-9397-08002B2CF9AE}" pid="16" name="x1ye=20">
    <vt:lpwstr>BEmraIWZnLBhbNH7625lsyvLQNm6AOx2oFrXadGHpI6OlX51WctYvbEhCaxwpBcwLVK5pep3TH1zcHz01RYI1AS9455dMzDTsb5yR+2XCy7s5R5bkG5bgHqyt+QcdEzCulAnx1Q4dijAH+qNNnKFvpQoFXTzJY0WUZ8jFLbnGxf8le6jjaBlR/lhyQ6rFPY+Rx3p1iQ9NMXd2emV9F2TtmMiToYbN8GKERMW1R9Kid5GJLGzPGH9+NezjpU3czA</vt:lpwstr>
  </property>
  <property fmtid="{D5CDD505-2E9C-101B-9397-08002B2CF9AE}" pid="17" name="x1ye=21">
    <vt:lpwstr>Tw83CJDv5RhdFqpg2btns0zAAMMVxm3xoUCJ0ZKMVu5Zxkvhta22SZC779eKvn3EyHI+jFppD6Vq/wmAFbmrPLH4IBh8xSOj6dWH5NltM8ksN7XFQmXU+jA0cyPAxAtDoymLC8NfWLTB6uM6HCHK+eUx3qCaa1nUdiuGXE2taQhQYQ/oPz9vyuUoC5aSFpwkEnRSfgKfYe5Hja3AqOOTStEKfPYqkkweQsxgByR+wCrCOFKMr9t6X6iGupuAEl6</vt:lpwstr>
  </property>
  <property fmtid="{D5CDD505-2E9C-101B-9397-08002B2CF9AE}" pid="18" name="x1ye=22">
    <vt:lpwstr>wQZMhB6lx88Q1BMlqYkvl9r7OaO0uTK9uFkDpJ3qE0882mjy9DQfxP3rlOS0FvzhyoF6EMepAZb979BpySDl+HcGu5KqvfqeyJnifLk7q24oAwjgXokWyUpZPZI7ZWc7rP8UtEOmKCdaN9r2bdqG07OYcSh9syt0ZCG7NDu1eyxe7ZnDhtNEW5QU3KTcxZVJvnxXavQSNFWS2SnJm3/DR7hFyGlt5yH2fpAD6RD4+47SC6rCjMJEsLDxd7eZf33</vt:lpwstr>
  </property>
  <property fmtid="{D5CDD505-2E9C-101B-9397-08002B2CF9AE}" pid="19" name="x1ye=23">
    <vt:lpwstr>hJ7xW2RW3+s5Q/XwhD1Wa0LEfNKPyHFDPBwOnMa/BqwTuQzUNagbX0UgE7ez3iDUZLr3mkO+FLfd/7gLPkE3cVj/E1grcZxvVsl2r5hJfP51JEieGIVWJY/rEbfJrQxx14o11BApIMauwMP+9uGxRNWjfxv2NH9nDUP5fOFdSl5N4KC/qz6xmAIiXg4zB/LiIAQXueZxtQzLP9IcZhz1x4rFQ6Ep1V+SCtsoX3j1TZys/QB+IV3NFH/utTEs5R5</vt:lpwstr>
  </property>
  <property fmtid="{D5CDD505-2E9C-101B-9397-08002B2CF9AE}" pid="20" name="x1ye=24">
    <vt:lpwstr>iaPT49hIauZY0dFOZZOx/PqscEYZbusjKD4w19Ka+2q/TUqtZXHdp88YhwqVlqlIi8ixVIpKFwnubSe3yZP1i3Pesf/WZLjQlgZgjVj/fEwSKniWrKulzlA+ui/97ItaPO3cOMFxOInn9b5GN0hpSU3QDBIr/3rGEgf7e4XtpYFG6hI7yUSUF3iWDCrXvhwBV8wMZpHD86nhym2QCXXPPiBy3qVucUlVI4slYsUHboI92yOn3kDSdA1/de2JSSc</vt:lpwstr>
  </property>
  <property fmtid="{D5CDD505-2E9C-101B-9397-08002B2CF9AE}" pid="21" name="x1ye=25">
    <vt:lpwstr>85bvHRABt31UtmbDGgPCNMc8KsxYfQn05wl9NnCpowmLT8XDRlT0Sj2KcdqFCluSkebF9DY9L4KqW8sBKhBB491fkBdw63A21Xc5cEAs6fqvm0CjKQtZfWCiMV2gKCQZoizQi9Khdwno9T6GmiSYfXR3QoypyhjdtjJqR+I7Qr1tzH7aJYZPN+YdMb7/zFYyj0Lv/jKHpZx6t0IL03JtlSSPDGpU+IZd5THHEJbxNHgSYpxQ4SC9L174HX95eOr</vt:lpwstr>
  </property>
  <property fmtid="{D5CDD505-2E9C-101B-9397-08002B2CF9AE}" pid="22" name="x1ye=26">
    <vt:lpwstr>S5t3F9vwmNDIJQnlsoKDA7PiFtidXI3Q6ONfB0vg8GcYfwPl8bQItJJZnzcG5LrykDS0T7MvfNL+N3MntpSc7Ez6jJ1oLyfF2+ZRrgu/RgUp7gcltLz49hHHCf/qM21sR6+EtobATwSmpvOuI8OVJu9c93IwTsR4p/1hYC90gpJtJ5hXaol3SH3JXcTwsCphw6uxLxnEBQDqi5os2uJWHwFGWineKh4+ImfM8D5SStTsZotN3daJLWwDl7KERk0</vt:lpwstr>
  </property>
  <property fmtid="{D5CDD505-2E9C-101B-9397-08002B2CF9AE}" pid="23" name="x1ye=27">
    <vt:lpwstr>JL+NbI3yVL5bkqiLsVoEzKg5xaj+tciBQjK6DG3e4euSBFWJIaRgWr4FLU1srl1c/pem9/ehYP9+6wqD6DOxy0HE4q+vpC+yTiE5SbcTKk+j5TF+611D6GMx00fU78lI8mwZeOLlfr/3sYGEkXVLqmW+siOemT6eMJzgkCkiAyfdDqbpamirdOtU5EM9SrzDs/juqxlwWxxgAKsLt/3qs7KmWNlDjtd1xaWOZTLwTDLMAbiJ0sgPbhXZtb9wYV5</vt:lpwstr>
  </property>
  <property fmtid="{D5CDD505-2E9C-101B-9397-08002B2CF9AE}" pid="24" name="x1ye=28">
    <vt:lpwstr>pKCFEDIIZ6vw3YQEguk1svoSb30V1pPmbqJ1Oug+QtvlTYpmjUcK868CcqMHXTdMSjtDfoYKGVcZnNQ2c+zQJ/mmTkOmapAMm/ItWmOTzYsQ0fwuRg7VzrsvHSszxglTCl+EY5n+tzSeqcEV0UgRey4IvV+dDSo5ijIagha5KNTMI+q256p9oYX3l4wrAgR5cd6McZJOMM0+Vae3/jCmV5daQIYBu4Q7ziL3Zrl11Uq0M1oE91TOuXb4o4JEbT0</vt:lpwstr>
  </property>
  <property fmtid="{D5CDD505-2E9C-101B-9397-08002B2CF9AE}" pid="25" name="x1ye=29">
    <vt:lpwstr>V12+H5ZpNMjJi26JdxmpyLfSU3rsVwQiInzzFZ7TRuSfs5JaTEKWAeYD+AZC6bRMiza+t9tGlIybiuyTK84QUxHZ3dQzQ9nT1eea9zX9zHsX4VT8VDQokiVWkSrRRhV57bHzpdAGLN4bIIL0BGMJeRu9LFHwauVcEP2J90z0SWM07yHILIrtt117QnShgEbxmhbRNGfWnSviYF9y33Hn0dspHoaAhDc4FWhWRqJzY8IbROagFRfXpQtGOsjX9UZ</vt:lpwstr>
  </property>
  <property fmtid="{D5CDD505-2E9C-101B-9397-08002B2CF9AE}" pid="26" name="x1ye=3">
    <vt:lpwstr>yYAyTgTNN84qik/3PfxJGxZkeZCtyzAWCuiEp93tm60NghZipxQPRX8k0+5F+BoGEvlNZ4XWyMWSI6rPFZ+i6km4g1DOjyanZ7yYcucbUewSV/fFFW5kMrL9hgdkIoFQ554kYO+TnaOPBQhVoojKa5kbJGqJu56HOTczjGX5bwnpkTDSFtVWKclbhgWrBlC41ICO7aTWmZZFa5eXjHe5cqAbmvQKULjnM28wmWxvhvhv2uPYVRWOxuwlGrqYDZX</vt:lpwstr>
  </property>
  <property fmtid="{D5CDD505-2E9C-101B-9397-08002B2CF9AE}" pid="27" name="x1ye=30">
    <vt:lpwstr>UGJgM1Kx4XoiDMG/Q+JYkmDNpXhjfcLbXt98i7T+gdFUn79HWxe0lruWGeD/1cJoB1ZnwXZTB13SI9lzKyYQSzXATScFMcWTSi21Eo/wVQYj6WfX43BhP8ksQmZ5klPbIhjQxtZhTnhVfxvoIGYel8wAr3twLEPn5z9pBuQzOB1l+sTOfqy5VUAhP+1dpkzZQ989CihB33IgxRrCYYK+n1pD3C0A96TkPThxOG9ZpqHaeQgLhMMhovNXL2zTfFM</vt:lpwstr>
  </property>
  <property fmtid="{D5CDD505-2E9C-101B-9397-08002B2CF9AE}" pid="28" name="x1ye=31">
    <vt:lpwstr>1PsvSAWaHdlePlHAofZH8OgrkS3a3gXaost2yJLQM51J5duMkGqiAF9tn4i7tHCDFW31V826r80ZawTRf4KL/R0eEFgwKkjUCrKMRpLnxY3yL4jN5Hdh8/po0t1bELYypMyR/zWaid+JtRYs/iL6DgejvGwTCGPdpR4FQZwUt366WD5x+RMObB9rEmr6puB8yVOfzKQnOe9tNccxiMPcqdEsg/HXOmcgXo2nB2u2cfMeDS6n7gxM5uyPGlDHXvd</vt:lpwstr>
  </property>
  <property fmtid="{D5CDD505-2E9C-101B-9397-08002B2CF9AE}" pid="29" name="x1ye=32">
    <vt:lpwstr>IqnikfyycM4HRVQXgMpx1oUEXdke8uh1JX5hfu99RPClACd/KqIHiVJZ2xzsDCHl4a5a0CgJDuKiJcj6FEeXcaXPfiuk9xiurKakgioYXcCHfUD9g0NpnQsPAUnmr5lz5SMI5+DAl+USK+wFksP3oC0yu86Ik9pIZEhMR4Dq+MK/mDr073uu3R36KOVLT1lPyShPFo8Bw8THScnhsqPpwWEgHh/ZrM7erQ/ws3aZD/BBKFLXWsccfG//zM3W3pB</vt:lpwstr>
  </property>
  <property fmtid="{D5CDD505-2E9C-101B-9397-08002B2CF9AE}" pid="30" name="x1ye=33">
    <vt:lpwstr>WRKk5fO45ewmkhlUk4kyC0COmfTh+Fyw2TvqdHARNP4nXQZRFaOR6xeRIP0TkNFXD9l10d5Yhq8Hf4ANhqM9VMqdWrZ+rO+9Ygi/kR7RA5DUazFy+ezgNVoFNQ8kmlpO8AURFAKITGMKt7ap+i2/0g/KQkM30Qq2ZPmj7O8GNYYa52dt8PdPYOEPq/MMVxG9wJZczMTqD6GdTxfbq11krX6I1LtNtaCGRCApePB+qm5ofz+Izn1xPQnDFWx8uii</vt:lpwstr>
  </property>
  <property fmtid="{D5CDD505-2E9C-101B-9397-08002B2CF9AE}" pid="31" name="x1ye=34">
    <vt:lpwstr>3+fCglkzThIdHnl7J8BdK9uOMdxV7O/w/ZOTJ0y6J7Nubde3XmlVAAneIgLp3OMqPEVd3iYvCBPnT/nYkaeLZrnP0VeKa7MYpzKOF6zpv3MmsDHr9tlAcMw9ixAbXrT+ErNGwTb69bFlhQXYF0fXpeANL6Mdgu8JIEpf3wm38F7tSo7iXrLCqwYittjrl+WKUSEpznxX2NDz+FlSnoClrQi/uTanRWCBDG4mVvxw5SJJVZLl3OBatVsybirOKVj</vt:lpwstr>
  </property>
  <property fmtid="{D5CDD505-2E9C-101B-9397-08002B2CF9AE}" pid="32" name="x1ye=35">
    <vt:lpwstr>8sBhIx65Z0c+0IRRbT6qzR57pvMiWcUimMjPfefKz8ESUmvRStHuQZIZ4ELEYm/k9C+yqXmHvC+HI3ZWfYrNZLd8LtHriyOwsEE/B8jarSVPEpQchuuhcJXZRGFcBvgE7okVmTiHF7GWDuWIxAGuOoEsY3Zx9mLUQTvmSYSKbByXvDWDLdvFG5kwDk/03uUSZnxhXCc68VSUzGVRbaDtAPRdRbediWf+MjIn/b69vCsfockfPqfRBZbWLVQyq6R</vt:lpwstr>
  </property>
  <property fmtid="{D5CDD505-2E9C-101B-9397-08002B2CF9AE}" pid="33" name="x1ye=36">
    <vt:lpwstr>TIMZu2Zc0NwlhWZyoWZD9pPhpBTpKvEWp40GBA2jlEurwshXzTZOCC8cPEItitV1Eu5ePzpznlnrLCVI7syuXlgnJwSHJfld4kIs1A8/mr4JikEjPMv5L/Zdcgn/hrlu7465JHkwjBvWzUfErY0LC1+4BvRNGnztm9u0lysvyF4Ih4w8n2psyMcrqBZyfopez4woP0PjIIe0DMeUmIzUu+JL852bL+b6w5f++XRb9KREAEnVGp6QV3x6V6tWDUn</vt:lpwstr>
  </property>
  <property fmtid="{D5CDD505-2E9C-101B-9397-08002B2CF9AE}" pid="34" name="x1ye=37">
    <vt:lpwstr>EbL+cGRAt+mCLgWpxxRcgSnhqBHah/LO8+w48Y7MyC4HSlCSy1ZXw1OybApXuqK/5jBbOcgE6czR6gjoW61I7i5ybBAdSPEFR3FLpkyo8w0LyLxwynJr/2NRCqiYhBOvV09XvjEk82HdiPsW3dhrVBicer5ekZ49wmrc1wEtdVGA+mfcX2l7jl5VBpFjbb1moUq8LXKHs4hLOttt+2Sb5Kjp2+ppsXe+NEujftr84KEN08AM8BxGVkpkm+nYc+P</vt:lpwstr>
  </property>
  <property fmtid="{D5CDD505-2E9C-101B-9397-08002B2CF9AE}" pid="35" name="x1ye=38">
    <vt:lpwstr>BQcjPS6vWb7ypAs6eq6UYZR/fzexSNJeoAvubS954/B1Zn18I9h4QdkBxWq+vPdPqB6E0MSzNk4Q31UW7EsJ8Vs1yK0XEvfDZKxr8+17UcHbFc8wklwE8U4SXD8xNrEfL2ZDpJsJpG8q+i62/DKYYQ6mYUNMenx5xp/KxyQ28bYEBleq+hzY6LS5tgyuC/lpUDZAZhqq52sP6UC5+mHa67mCKUai8WmMFUlD27tgbUpdiEscLGwZ1GVco/4/zmG</vt:lpwstr>
  </property>
  <property fmtid="{D5CDD505-2E9C-101B-9397-08002B2CF9AE}" pid="36" name="x1ye=39">
    <vt:lpwstr>1DV3nIYnOJvNkIVUxod/N38MLbq3wt36w74IlMjYJLyopAjxtqS+fxOcbcXhEP8ltxlsVgHSC9EKss7rNw1G/1wEhkIg4TDXdoUwFQGQQjxPmAUmzSn+qAQ2Txedg8dBYgsO5HXT2ivFu/3l9SR0gbyNRq/+jOmF/1BN6CI+LqwltZm/spvNzkDtdxC8/Y+qQoENxz7vwEkUzBtErDhOrx7jXycTUAcn3lQVj02BSjZA7ZpVLTWf7lWJEv/1AE4</vt:lpwstr>
  </property>
  <property fmtid="{D5CDD505-2E9C-101B-9397-08002B2CF9AE}" pid="37" name="x1ye=4">
    <vt:lpwstr>Sy85+lp0XlJhTLz0zNYBLIgNoLxt8/Mtwp2cByHE+2tWKfkCEa7TJCGTl4w8B4UPUZ72PmxBD+vJgfb7hYQ4HXSLsD7wV1CuYy8qNZcHi6Rbt9TdgDF1CH01AVfdXet0Tq4n7v2lQkMsJqNYko9R6ZMHKEyUInL5Fw++io71mzM4mcd2d1u9SRJlHioUhHjbnDDTVtGhp0qMX0qyx2BllMf6/h64Qh6d5Hqvgg+SlNeReC4AHEwncb52Tpljc3t</vt:lpwstr>
  </property>
  <property fmtid="{D5CDD505-2E9C-101B-9397-08002B2CF9AE}" pid="38" name="x1ye=40">
    <vt:lpwstr>tOr8oib8WyjFw67/X5nz/SICwq0aUi5qxrD/X7QNnPOsDxKjCbRRLhfVWjfrnR1GLC5/mkJv8KLDUr32EmZpw2/aao2jHKQVQMn/QSYZNrQzsUf85RfmV9m5weBKgU3aKU4Xp8pvfO49QO0uCVNdcACsH6D9eAJ4Wr8k1SBqtbOwgq26sLFVmbieS624Kx2Twm8TZzQTdhnKXSa55jyMxvyeSnxtF0h7j1av/YDv08OHf/OsNBEKOnzgm4Ja7Fs</vt:lpwstr>
  </property>
  <property fmtid="{D5CDD505-2E9C-101B-9397-08002B2CF9AE}" pid="39" name="x1ye=41">
    <vt:lpwstr>ZSWO3ayqqs1fsXDdbd1kGA6cH6W/TYJJ8sfLjCF6oXZ0xKEdea9D9GIreSymy76/OcCA0ygeOzwHZJ5Q77mnCc8u0WCLIZV5o40ucGrGnOKBhpJ+jyeNoFr5vHtQQEKX4XdvlebSEBEVu3rgOL0OxT6MfFlyeyV5IuE+koaI4gdTBxnZwcy7cRVHFklHRrcFnjS6nn0d1W8xzCj3bHpW7J2jDuWuLt/UtAfEQFSYEn/Rt9V2TPqslEfdYrbRDje</vt:lpwstr>
  </property>
  <property fmtid="{D5CDD505-2E9C-101B-9397-08002B2CF9AE}" pid="40" name="x1ye=42">
    <vt:lpwstr>3NZWEZ2SvjhqAkhZiLpqeUDot8BbU4lqOpD6xjCbaq0gBu7M2ZMMUrKrNlUr8mBQk/pZkImbUpXld6gPIt0y6RkuHjx3I/erPdLREOnvg2U+gYF5bc5FBBelhNP0Sd+vRUaJ4VENI868w29nEtJFF1bAfpEfXH3oT/xoIH/NAlGEV4fOtNgN8yze3HCN8fWcaY2+IFItdfjBYzBBgtqlVM85FWOwkgzjfqnjo/QNXn40F98kA150cV1lj4arFO+</vt:lpwstr>
  </property>
  <property fmtid="{D5CDD505-2E9C-101B-9397-08002B2CF9AE}" pid="41" name="x1ye=43">
    <vt:lpwstr>hrRkizpKld6vKbv1kTF89Ka67f0kf1qoX9pdj0lLn2osSpNdV5Tc0MRl0dQT9zfu4eYmWG3RjMAu1hA7v02+yTsLGqd+sVvIJe4hOGXo6XgBlcA1cU7jQgW9+Xjqxj8GrNKH5K5Pncbj+7FiV69gRI+UtqJgM6lZcbU98Bq+STngVAWCPxa767UGRpPGt/kkMhkqEAAzL+QOolVAuY+u4Pam2HKZEqPjXawx21mwvoBkTZEIfFiSfJ1BWMyknS6</vt:lpwstr>
  </property>
  <property fmtid="{D5CDD505-2E9C-101B-9397-08002B2CF9AE}" pid="42" name="x1ye=44">
    <vt:lpwstr>9hLW5N6xb7k0MVbd+PzUYDQOB4EMQ9az/Yrk39peCBG+R1fxeXVIRZonJ+XCzn3IbHjMYHT4MY0eIquvlhOXlJDlIlYMAeNpKUFT3mcxiV9gFRKJQtyPzwEhDEtyIa+R0eB1RmRgRylCE36rc2FHvOtV66Lnq1PwYC8XdIu1VMQmYB3W/1tf1JkZDvsx4QGCcxcfQjzSA1uI/PU1Hiqhd/6BmFQ3TbLJXHpsqFgo2AIevZ+JxeAnirQCOXo0Pdw</vt:lpwstr>
  </property>
  <property fmtid="{D5CDD505-2E9C-101B-9397-08002B2CF9AE}" pid="43" name="x1ye=45">
    <vt:lpwstr>Xq4RWr5JuM8aZCF3HmzByn9QrEJKjFoTGqau+j30m6eY6gKa5+zwYLNxD8wpP8IT8DHyoYoai8ULlNIk7twmP9uoJfBYNypTDhUnB7Tl2dY0RPZizweke9eFR4WLy137xqnlH1lSq03JwyXxLrEdyvbr9jxxy3aL08lzUYTHNy/gTfZ9RfYxYvnwYq1jr5mDRGuFNIx09gHFZeUlmgFbNrdnTfLuAN+CPARift3kDRc8OCt2GsPezqeT9NnGlwl</vt:lpwstr>
  </property>
  <property fmtid="{D5CDD505-2E9C-101B-9397-08002B2CF9AE}" pid="44" name="x1ye=46">
    <vt:lpwstr>FoRpnKHXsPF+tbCfpSEcvXq2J/Egq9ri6DBQc47eMrWjyS5lxV9k2UXPCXblb3O4YUKhnfFyWYfZVLSvVYtGD2bX3O2Ex4TydfsQw9RFivhRntDyvPDDyQzrpsODq9QrlZPHvvgoFoYLjZCa/9DIX85KwEHqJPPoEpqqm4820m9cdljtFQK7YSdD7Ulxzr9yxNlHDI97x508QhAxOcQai0ouRRz260G4DAU55Iq1tr4g9OVSz3RUdzOKGRl7JoL</vt:lpwstr>
  </property>
  <property fmtid="{D5CDD505-2E9C-101B-9397-08002B2CF9AE}" pid="45" name="x1ye=47">
    <vt:lpwstr>VwLse2v5F8s7TUZ/8E7yQGzJ9Bgz/yO4r9gTUtEug8VhKunq/3O+sbPGraOpQbHcq0YCv1Rduwv/wvYNziNRKq942Kyx7GvS1ZVkDkvYf3N3VeScE1OiMRmVU8FjY9T2yST4e0JAqGpPZ8cfIfzxBssq+TW83aMH1n1gOIE8dwi5xuAmrivd+TuGDyVXF5J+cIQ/UEU+hcto8M009QZenDiIOIs/GNwk8xVEtj1vc2Bjs3T7qTbeoqEBRAC7gdr</vt:lpwstr>
  </property>
  <property fmtid="{D5CDD505-2E9C-101B-9397-08002B2CF9AE}" pid="46" name="x1ye=48">
    <vt:lpwstr>BYDxLMSLm7du0vvi0nnFfjp1AzUKzAmPwA39uA+g5cdcyep2BYOQFiG1mN/Dsxp7JS7QOQKauZOknTcGo9PC/mXocNuBbgkmlHc44tFvkUhPko11N4MzW3XmSs+fB6U/0xOfX1CmVZGAfzFSuBIKLza2V91RtnORTsZPTz8PESSWFs5zUsM61ZpU2wnQjUzpaZUL6Igf/FbwE0lBF6ZnMhAUVhQbwRK2eJlGGKpgLVdhifTcXBDu973y591taeq</vt:lpwstr>
  </property>
  <property fmtid="{D5CDD505-2E9C-101B-9397-08002B2CF9AE}" pid="47" name="x1ye=49">
    <vt:lpwstr>C9oPxQ5zL154KPKmb3xu7Vtk7ZmHJzcSMoncKleHLzr9VHdaj+MHXaaQ6splqpfT4JDVgmBYrF0GnS1BKgL/XxUCfVeMkaxoy+FGcyXuDmcPv258/IcL/0IWwssdLRr1/ySOIraRVhPmbydklXbgiYNOl6xaHDRDFN0t8wbSej2218e66kN0N3+KG5Gzf1+D2TsfGCfljhr9ixQz4FU46MdceWW/RFbtkwJjc+B4TOSPc9Cg8idE6LwDU8huF/v</vt:lpwstr>
  </property>
  <property fmtid="{D5CDD505-2E9C-101B-9397-08002B2CF9AE}" pid="48" name="x1ye=5">
    <vt:lpwstr>f3BOjS3IwBUCgGbo0bwm9TPfDN2hacCrwj5hPBQDkST6KdFY4Ptq9BFuaZgQgNMvm16zlF79juBIZxis2sebh3DZBGV2weXC7XohnEHmUWPKNy8HZYW8W9mckDJm1C+v31A62/61DhRw0I8fep41B/Tc6R/TkSkkARGyk0ONLtdGtsh6k8/QRoJCi9/yZX4rpNTIg0PiA11Vqv2yuCQnIF6S5MOoed7tpT5A0/masHOrxw0+Xj7J7TUS92jmyMY</vt:lpwstr>
  </property>
  <property fmtid="{D5CDD505-2E9C-101B-9397-08002B2CF9AE}" pid="49" name="x1ye=50">
    <vt:lpwstr>CazZ7I3uJCZSq27YeCB6hOgnf/gEzA3MgOpV9FKl/Hou82bOb8d+4XTEkd6x5t2T8g6Bq/RAEVNGSnB7uAPDR6gYYbcn7jEyzx07i3A37CFQ6Mznw806F2oNublz8W3AWQxsulCb1I68DQHmSOUTkVZwSGbwTt4ZvG9JJjr9waVWgNxz3CtGxZlMGzDi/oUaVWSGEHC6FG3HmUqrNUklG7KkI7W/wpxI356fV+ZxN5laTt0UnHjXwc4mK+1rZTi</vt:lpwstr>
  </property>
  <property fmtid="{D5CDD505-2E9C-101B-9397-08002B2CF9AE}" pid="50" name="x1ye=51">
    <vt:lpwstr>MOWGx44eFBRm1xo3qegTw/4M8kvRC/ZKrGEU7YtW581jAwm5hSvEE/ofL2DqGgRx7PboWXRuxJsB3O+fqzI6U/lBWyOE+lnlFRQDQImm/lPRAdkzNhOXDFIeZ9qbNtVAesGt0g5JF1TCLQoeoPP7Ai0XfMz9RGHPCa3Kxc9LMr8NvQvXhrO+MkykKp1fSAjm/A+HDUjU3R7BGDdkAspwHkvc0eBw9ZqDzheYpOdUK4tZ6Ggn84N92Lhy0CPhB6B</vt:lpwstr>
  </property>
  <property fmtid="{D5CDD505-2E9C-101B-9397-08002B2CF9AE}" pid="51" name="x1ye=52">
    <vt:lpwstr>P6jFskjvM0XdNzCKbRH+QeCX+lWLIs8yZEmtn+QZXeobEF3xZW815cVkYrwBMw7/JJcVlJVcysa/eO4k06Tqx93cY1DZ84/RknvShQCAMKA8QGfnWdhL4zfOmM4HhmhcGYLeZifA3u6tBxqJIxlinSk69qJEOi2Jg0mJ6yp7QTrT6e7nBuV3Cz7r8VZ3X0mNRQRdvUocbyIHgTzKd+7R2sEjqmAxYgq6uwqxYhLqYhWabtSGVIvmHYA0xpuPzdw</vt:lpwstr>
  </property>
  <property fmtid="{D5CDD505-2E9C-101B-9397-08002B2CF9AE}" pid="52" name="x1ye=53">
    <vt:lpwstr>46JqMyfmAwzUnpbUNuH+YDIE93i8o7mrZVUHVTVv7eqkMkk77SI6pYI3gZ3793q3p+sLM/ISMgf0aJEZQT3VC9qW6ck/IQDDJK3B7UMLyl6LoAU3f+0kC+IvmyXPtmc3DnxsW4m94S6CaNhTcFp7LT4616m5p644umw+Wr0GriVeZ3V35UzptZuR8wwqPIRQxvXbBlct4vvu2kb2ScG36xuncEKRNF7V+EIOukK4DpByjjQr+t+AJF39Vcx/M+M</vt:lpwstr>
  </property>
  <property fmtid="{D5CDD505-2E9C-101B-9397-08002B2CF9AE}" pid="53" name="x1ye=54">
    <vt:lpwstr>c7yfHT+Y/wydcGo4ExIdmcw/nhPkPajSdsNPFPp1oJP7eE0agZRN/shyYMzTmmqkzmAy2bpVFKGNE1ewtH6Vv7+vyxC+K628fwKchjBFtb/JxmwTjXkG9gsEA0K9V9LCAVy59N1stZ3NGZKtw0Z/XsRvQKQTMKIYkqzIg1A6emBASSdwoUFKH1Rig+650lgHjXTOoay488ir9w9qUWBexhS1skHEg+H/JecEm5IT4qAbLGVLwPDJqAy7FgeKb+/</vt:lpwstr>
  </property>
  <property fmtid="{D5CDD505-2E9C-101B-9397-08002B2CF9AE}" pid="54" name="x1ye=55">
    <vt:lpwstr>qKz90b8GSbdyYmONRmVfDL3ue+vrUtGPsV5nVdda5wfySgMb0v0H6H2nqIx+aX9dIqzwLzEO+dKf6MWxKTDp+WmKXHSsp3xrF4eSIdtfthV/mE9chR0dLh6dinWXu230FfC+IvD4MvSGOvHYIM5+HeJ4580ptXIP2zuv9HxJTMRn68NOqUZ7bEvYhXTZzgYyrC7tQTikYoYKE0TA86vlOhhF6LV8AR7z9OLrY+vVovkmto/dFpCgkSfonDVOvGD</vt:lpwstr>
  </property>
  <property fmtid="{D5CDD505-2E9C-101B-9397-08002B2CF9AE}" pid="55" name="x1ye=56">
    <vt:lpwstr>SAR6hAYrp6/AoJfZwh8WqVa38k52s70ZiHEjCYuG8gGdtTRb99Q13CA9cmR/k6FMGRECVOF1x1uLDcVYJ/JyGeOpUPXwvPE2VQ7hR0HbCPp9o1VInN0SJQ1Wvq+oanCar/Tx65lXPww/8LGsF7A7AvipaLjgvXE0HA0CNomao4NpcMw3W9rkAXhDfU+9RH8rSp3WnBFW3zrDaevhKkSSUAVV1ds3fFwme9mcmbAZxFky8GRxTh9vwxP7lSCoBjI</vt:lpwstr>
  </property>
  <property fmtid="{D5CDD505-2E9C-101B-9397-08002B2CF9AE}" pid="56" name="x1ye=57">
    <vt:lpwstr>Bj+mkP+gUjwlHCYzmZ0MgfCSf/VjuEavKixGixRhgOV2Bgz72zQoH3LkrhcfGbo9ssxWSry3B9zOPn+/rDWmL5TihqaPJnHG+xS9SvfT6Q3Y7wxeOVh2PscvXEkQrEubn7FtdJ8KqJdhej7d3KHHjF/K+2DtoO6hq2S8w7+ydVyfQZfSpgg3vnf/Ue0daSdOzU2rJ6go18QS9c7uIWHckfbvCp6oMP+6/6DMFvd33utVS7cdEu01/roGh9XGYFz</vt:lpwstr>
  </property>
  <property fmtid="{D5CDD505-2E9C-101B-9397-08002B2CF9AE}" pid="57" name="x1ye=58">
    <vt:lpwstr>TMqhCC3mqx74a2sukLp88nNHhGQ3KVduW2DbPD880LY9/ZnPtIQG2P4x44l2iX9fJTD1CQDSc0Mh9rs4jUUi6YsVPVa++DBPUz79ctRu+v/wPBe8WAeoQfdYjx7nii3ef6OAOFIACw4kOofR8yMB6ViWmffDPZZxlThJedps3ZHzg3Cex4yEmDI+HpcHfuOCxvcGAy9PyThznNTcO2Rsqj/Cb2O0ohQ7qkCJf5D3wVZF+GqmHZMmVXwESaFz9V8</vt:lpwstr>
  </property>
  <property fmtid="{D5CDD505-2E9C-101B-9397-08002B2CF9AE}" pid="58" name="x1ye=59">
    <vt:lpwstr>IKKs8vu6ELrs/LpUL7XbmSQGSxQGu0yaBsDGZ2u8zkVUBm8be5v0pu3fmiFte7jsFy2CQDxSxNEmPcC8EVYxyS7A7Y251N7NNAc/aYrBn1yrfBsNZvjLGuTgMd9hxrCAvDLWg1rkigsVuuMn5d1yFkQvFu0DrBpch1dRgzGe0BdH8d+snhOW+qs0CAvk1eALhLIBlQkFgg6i5xbN/6QWG7K66zLbDqKfHPrQWqfvtWk7Vda1zB4cPH+teP2mBkt</vt:lpwstr>
  </property>
  <property fmtid="{D5CDD505-2E9C-101B-9397-08002B2CF9AE}" pid="59" name="x1ye=6">
    <vt:lpwstr>I7FtKtw9pUkdxE0e8+8FzP5D+Ss1OyvdAM/KltKQjIN4OW2MD7WDRzON+P1RtQHddwI8YLc8fkFFQMtX6WPPL1KN+n0oGv4RhE5gYel25MLDyBUbvlSVRN+eZCNnCPBG2/0Drd+dT242cTKZo/tNain0G5wGqyJZHA5lz9eJ0d6+RZnsAjWG8eodlrUe4XbzwAfLBbJLIcoiyZBWqQ8/dJZy6zwa6c9/DLAYUqN2yfndwEhYsxpxljQenyi/YMV</vt:lpwstr>
  </property>
  <property fmtid="{D5CDD505-2E9C-101B-9397-08002B2CF9AE}" pid="60" name="x1ye=60">
    <vt:lpwstr>eyakVBJCUGGImhMPVSZy8RhnOGUCAWML3IM3dGJJklM6bepn1aN8O0oMBwp+j6KQ+OKi434DnBF+NVvetc1GKK5DHRY3CquI2C2zETHjWPTlo6+qc/O01z/X0N1AgSH7ywEoz98Wih4EFTWFCR8RiChFl8DdlqYRPnXyLu9Dw0/mxm5ezkEbvdx5WcWKYIABZ7mbs+F8ltBBTmOf9iPMmx8c9nwaWoz9DkeOBiDs15XUSFyXD9OYaNuli1og9eY</vt:lpwstr>
  </property>
  <property fmtid="{D5CDD505-2E9C-101B-9397-08002B2CF9AE}" pid="61" name="x1ye=61">
    <vt:lpwstr>EFQANAm/N2wkgo41xww4Z1rf72TMVF/Gv2n9Zn+b9fNFPRymLersLjuOlOo7He3mtfNmm7Lqbmji0ALSvS60vIh6WzgYJQB4qD+M1r2Tw9FuZ8FttcGkwMiqXx7VEgvHECnHvN/6erzgeOcafRXh06ygFTNv/du87Fh/DPhP1E7Ckxl2spzfEo1HmxogNi4tG8aHp+Y73FNOGuyBA/Bv2C1JnYPweX1VY2x+EDWnjuD4ulkemgvOU0f5PhNu8gN</vt:lpwstr>
  </property>
  <property fmtid="{D5CDD505-2E9C-101B-9397-08002B2CF9AE}" pid="62" name="x1ye=62">
    <vt:lpwstr>evqcSvWNUjpEj7TgBwhKxtdh+Iy9EYpRvvs1GPypvZuRl7xkOqFWVtHiP4D1qZB5Tei5lvOBbjq5u6UbnibfbxuezBLJTVtBRMUcBzs5xuq80RxoOQ6NutjDaRcSE4n5nAD+aNnDBtv+ty687wlvEOK77cRx7IKF8NdXITjEKFqHmvqwaFZX7FyYnFe5iwCH3BTKE4wIBuuNzFYU/kiDeZcJyuEnSFLFB74K487Vf5pzLBzxPweTsro9L32KtyK</vt:lpwstr>
  </property>
  <property fmtid="{D5CDD505-2E9C-101B-9397-08002B2CF9AE}" pid="63" name="x1ye=63">
    <vt:lpwstr>hRV7HX5sG3pR5hxEwFX9hgm2rw7CNbx002obyAuoYPbUcx7fgiDoyLiZyhr7kJFE9Z99KP0McPK6Lyrq0nvbvSrQWKUZsdp1hTUFvB3svzoi1QMDyEQZ5q+E/LgASeVkEFZzV3jm2AtgTvf62My2bLCGANb6Ji9XWRHlztKQ/FCiXnc+/JjrWdqc4joRC64bTLaoVg4DP6nzaQLX7KZVTNOCrNWt4Cmd/AyL62nNn5M3/M6JNvazl/pcFKedyB8</vt:lpwstr>
  </property>
  <property fmtid="{D5CDD505-2E9C-101B-9397-08002B2CF9AE}" pid="64" name="x1ye=64">
    <vt:lpwstr>6fmfP1onSgd+l+a1zCXcBlDmMx+c4yWEbFVkUnQ1wH6y2k60zVNsXPiNS2UPUpbmIbOU0So9UGVT1zBpuzER7ZJZPCiT06UB3ZDr+q4JLIX7GXubxSmPSleoJ3DlY90E/Zr87vBzE8GJNgBgSC1BkB/nGo2v1zfUKSiO3t1eD4fWPqyVA2Qu6vWo7vfekr0rw02XzeBH5sxsweLEc2CxBT6vQosiBQ1Z3Sx98GS1lJmeCKE23BrldQWrZX9rgLK</vt:lpwstr>
  </property>
  <property fmtid="{D5CDD505-2E9C-101B-9397-08002B2CF9AE}" pid="65" name="x1ye=65">
    <vt:lpwstr>EhbdkpV5oY/EAMeqK5qoFiSNjvVo+yEvwWhaQZ4RvgAY1zqYUrBLJeYosrdtePqEG80cjZ146RvDm7rYZjceSY6V+dZO+Rx9AlAySwXwLBXXiDjPTsLRsuR0jYx7/uHexFLoaq545D2JurY9o1SXijpdU2g210oU6GauVrazGRmd1c9wXSjxjhbx1w2J9rcc72SGxspkVKuA2+Tmf9Zl+MwURfaV5R1QaureTx5PTMUuWDZByIImj/BojfIoGVk</vt:lpwstr>
  </property>
  <property fmtid="{D5CDD505-2E9C-101B-9397-08002B2CF9AE}" pid="66" name="x1ye=66">
    <vt:lpwstr>fM9Q4Vl/XlHlph/LqNomHedWPKD22uEkPcI/vmgEJkrH6UPh/L0Zn8AZLkbLg0k1pG3vzfv9GcQv1f8+xdlApQ9Ba2v7E6pfXZN4hdTePTnmjzTyFxzvfzMbhZoNtDSyhLI9faD9YLKWg1cICoJ3TnhJkjn37zD2a2vrB3p0I4AtTcOUDLxJE38Y523R/Vqn1/84QBU3hKng5t0vrXwVlr26psUfSDCHALboC7bzTDdeH+9Y/zcgIaVXOM3hsUV</vt:lpwstr>
  </property>
  <property fmtid="{D5CDD505-2E9C-101B-9397-08002B2CF9AE}" pid="67" name="x1ye=67">
    <vt:lpwstr>MC4+IKbxXaiiUQTX71GWUVZgUNkfz61OWLakLJ0F2rVE8gAH3CYOb8ovzWPKi004wlhIiq/VZp2SRJYwRZ9gCYCIRah9rU1HyuRojHC+P1QT0ex8evJ4D0XpcTredvdlFKHH5xpPSjxp8/B5J3UcbwGKNAhCES7n+1alI6EP/hOhMEbTwWqRmEFCaXcosHsf+pUcUT6xTl1P2fqjmG3xrmcHMGlBhRRuLX5xYagjgD9yYwaGveC9dDLDRT77/jb</vt:lpwstr>
  </property>
  <property fmtid="{D5CDD505-2E9C-101B-9397-08002B2CF9AE}" pid="68" name="x1ye=68">
    <vt:lpwstr>NC3YAIag5oE3FbVI5QTI5SvT38M1PcSMneS/68BLe6CeRJ26Fgu2dYQ5ZAjKmjbnWUHaPyuMTPsXIOgHqDqGxJ2My+BcNK/0Z4dNL59W3R0YeDdhiFIkTpwkS6xnIwqFiKVOq9XSKAvZMqELgYkgmw/9fKvx9+TppdSvI4ms89wsa7I2wj2MT29WlF3SSkDDKt7JPzJHJPcL99iqZDXhkv6bNIPkWU1y3nHyfjPcBs/MLiWDa+66FCAe/0U2l09</vt:lpwstr>
  </property>
  <property fmtid="{D5CDD505-2E9C-101B-9397-08002B2CF9AE}" pid="69" name="x1ye=69">
    <vt:lpwstr>S6y7rA5R03aNk+/c+Kk0J/MTP25zfnV/FPxuEVMcpunXys4ApuoY3hlzwocGRamG7D1rKlmAVVH81kAj2P9etI835RwZR8aD5YI7LQYXiI2JGiBLKUIjzih52LpPynEC4CJsfoIDSycHSLrywltPgH+wtoMW9/d/a99lf5vz5TbwFuUT2PMkLGpcWqBeV21k6+d+lQgl1PtN2trc6pk9siGKE40XO4///clurHdGUmJLLxELqMMpmwSAF12m+i8</vt:lpwstr>
  </property>
  <property fmtid="{D5CDD505-2E9C-101B-9397-08002B2CF9AE}" pid="70" name="x1ye=7">
    <vt:lpwstr>WjxEtXIZwk0Ei6/fE7JAoZqjmHBJ7vPSeT80jRL6s/HNpK6d1wwkB0/RcxlcFhMSlKqQUuQVQ3It73PRV7yR1o6svrgZ0rl2tMnSmr5edNNidva67erhfLVX55ruYjHXCIdAQFjzHNHhPAgrlTdvN80Pa8zIsIQrJKwhK+QIyqD/kZEXbMluMnq9Vbdp9Bvigl9Mj0Dqu76MSAOzu6FCMXjsTUaUcex+Nb7AhLS7wN+4jFnN5mRbt6iBhqLs+E6</vt:lpwstr>
  </property>
  <property fmtid="{D5CDD505-2E9C-101B-9397-08002B2CF9AE}" pid="71" name="x1ye=70">
    <vt:lpwstr>IXVDNwrUPdmIAHqGPUKMFbvW6+xBp706rnS9OwnA10GMSYHHQfb0+PK6nvd5xRcYPetA4nJHEZX9dQ/CaMtiKvloQ2k6UimJbapqNZ2ihVFgv39xRCPyt+LY1jnhhvu61jbfHgAcvkp2ydYNPSQ/h+B/uv0tUyXmWFHf2afzRHYviYgSCcy3yCOJuNFV5UHjJpez269D4WAo6m48PV+RHjceJrHMu+62IYbXE0L3QYbMOGY2nISYdN8qBQecCyP</vt:lpwstr>
  </property>
  <property fmtid="{D5CDD505-2E9C-101B-9397-08002B2CF9AE}" pid="72" name="x1ye=71">
    <vt:lpwstr>zS9PykjFBwrXd5o2mgXH3M+SCXJNYvdHIQb8CdUnAqGOFuSeIOtq1YP6HVR+l8X8dhv86vsDPLxi6nmGxNSlVuSJ9kTmc4TFcfAhGwyNZhc8Z+CMYZHC+8f2K2kstQ/gvHSMMV4GwwnADNswj6b8H6yB+HcAqOWHIEkyDAnwRoJR5p1slxsvrK0gUfZQr5z1jigJQQA/Efr65p4JgCqmfQHM2S3r1zAMOOH+qXPGxvZETnIQ+JPRAprNOMEu6ry</vt:lpwstr>
  </property>
  <property fmtid="{D5CDD505-2E9C-101B-9397-08002B2CF9AE}" pid="73" name="x1ye=72">
    <vt:lpwstr>rVS9dUXDtKGx7E4S+Ni7FlP9d9BY/Uj8zU37AH9wQ3nUVsoVyBE8bTkWFQcDw/I+lhtgISbA1GjuEjqIalWSzf9711mLb4D+pPkKtASVpMvCeOfghEfeiqtNvHmxWIK7GOxPaoRxANBx4gzbv9hmn3OrxqnYv2cATTtapG3zRnYETTbp1pAL5UDl/rnhxjrm6wWRCUXAR8VygOu08e+cQELZSfi6Os5qfi9FZgRIXNrAD0oqJ+YJDGEJPZXNJeM</vt:lpwstr>
  </property>
  <property fmtid="{D5CDD505-2E9C-101B-9397-08002B2CF9AE}" pid="74" name="x1ye=73">
    <vt:lpwstr>4ERe/BmyiHNXlyNZm7dWg73W8Ag8sQtLa/GT9hmUp/+68au7pNdVdYcqElbOq1F3ae4vexryWt398Gt7bFalrIRv0jI1YRQwI3DOR8Rgqix0xtUNbXYAByiUykEyHCHE4VKNR8v6KZZYK1889GtUFUuBW0DaFkH/jVEPsRGJAOaQ2+pm7arlGjYhMRI/wm6/OUwFWVIONg83Px8woquW6tXNjKuhEXgxsQHDKSk10P3bqPeoRXr19ifOPS+yo91</vt:lpwstr>
  </property>
  <property fmtid="{D5CDD505-2E9C-101B-9397-08002B2CF9AE}" pid="75" name="x1ye=74">
    <vt:lpwstr>EOcI83Mq+GaW6sE1Qx0geuBft4etREAYnS4SU55cHuyWu03IKm3/qBO/KZU78zTWn7HDXSIb9xzBAuc4NtF2SwL625cHv+fcpWzgboUF9jsfCexbok6st5su3dDkUhO25GerY48gzYvr+Q3NJfyQTKaZ0tt1m56OtADcQN4rLqhPNNURgpbRf+/d3pvfQ9rrv2DzeKq2l9gKx5sevAtwHE7v7bVwg3fwhCmSKjLlh+KXyNu7PbMx8hqgMQQEUu6</vt:lpwstr>
  </property>
  <property fmtid="{D5CDD505-2E9C-101B-9397-08002B2CF9AE}" pid="76" name="x1ye=75">
    <vt:lpwstr>NiZz3+QUnuwpPuiOjzHL2k8FeCD07K+jfnVoU3iIlP8Flczf4yuwbo8aZUSon830AGrYcjZAkpYmioR4Gfx+pbd7oOxk3LLINm5sBOg4wsLHPHgdUyl2fy+5b+WmJbqlytPlcE2S0DqAy19uAwSs/2tT6Gd80zOh4FXLwjLE4DUdoj89CKYkPUX7Y1lL5NszvNpb95vrHVNzWFD+glSqZSgpWn52LclM8eYOaSUVIcjOya5orbjlnHUfvTGckfZ</vt:lpwstr>
  </property>
  <property fmtid="{D5CDD505-2E9C-101B-9397-08002B2CF9AE}" pid="77" name="x1ye=76">
    <vt:lpwstr>xuPCS0yTEWDoG0VQ5auBPmBpEU4Zm/p3ZOkuy/07ccdqNgL9LOvj4rSvuR1W5U2fknSQcVwOm+1ywRuSnzc51JAL90Pgj19cge+aDRgpwYU+xZXrO8pc2myD9aKDLFdLNhZe2kTigkGYB9WZGCcoGUYcNZlmkSzwRiusn5M/XR1oUxCH5Cw9PvuAGzHaJYrENrXazymXyslQMt4ISN68QtWJg2Mr1IrEIAJnU/vyrd/YLRfj9HbLHLXEd6eqtYE</vt:lpwstr>
  </property>
  <property fmtid="{D5CDD505-2E9C-101B-9397-08002B2CF9AE}" pid="78" name="x1ye=77">
    <vt:lpwstr>cErPwRx4+ieoK7QexTEPRCLNPJIiBBH5TXU+kqfKYqTZxKHSOp7O/De9t3dC1AgUOxPyKkAD+DAvzfiDaAO0Jxr/BI3bPEinhKp+25VU1VHVKULx+XxyIweApZdLGrkfoRhcyEWwThMuNbXArujJGiN2PXUzFq9iJzOAlcDl79DTMj0CnroP8yreMNu1+Oel5pqkpWU2RYPtMnmCEZg58dQWR3FH+QXGwEqGz4kWHl1f2he80vnWEGj+K0HYAtC</vt:lpwstr>
  </property>
  <property fmtid="{D5CDD505-2E9C-101B-9397-08002B2CF9AE}" pid="79" name="x1ye=78">
    <vt:lpwstr>gL7zVtya9wgmt6nG/IxBYene1u6H3ofBru8vDQ5dgk4JnlqCOaNdcVu62DOeVMcmP4u96mxG+ehJZYJhdgzHQScQtJI2wxmmmRJ4gd6bUIkYx+GJR10Nxswv6XfYRBvDr4q6TyMq2/DbaDQWc29fjDjoc/ZqjOwfAWxxFS2ufH+EZAzYrjjU4kxr/pHNf6QddOLAULKyqS+22ly4MWA7WXKSSW/o2BHy+/T5Yunm827e4v6+9Z6pkhAO4FFkSqm</vt:lpwstr>
  </property>
  <property fmtid="{D5CDD505-2E9C-101B-9397-08002B2CF9AE}" pid="80" name="x1ye=79">
    <vt:lpwstr>+iOw8XuUdtWiDIxyqPU65k+D29oZOvhFgjFdTRi1Zn2w3//QFKcXdSg+46Kv3EIYqN8UtGuZ1DuaheFRGvsYbf3/hzHpLm842qd+aNyEZqmEeUduHzzD+Z9T0Pf+u8kfdEmIlU5P7iVgim96dqUDUbHG95cWEq8TfOF+1R4NuLLTVmy/BuPoES0/wJnztFIut6wlgnnja6Vgk5alP5yQI6JgWj1c+Vs8A+DA2J/BxAnAH9DPm6TwiNnedebkMvt</vt:lpwstr>
  </property>
  <property fmtid="{D5CDD505-2E9C-101B-9397-08002B2CF9AE}" pid="81" name="x1ye=8">
    <vt:lpwstr>isEksOnr4EvPqd2vgqYokbGvz8fGMIGFfzxwqQ39FESD1O3SoHrTmbXLe74foCV0b+pE43yacz7K4wPD3iaAATsC3NaBRgtDWa/bLiYvsEx94HG8w5Po1hjmDbKHs0iEXaiOGD9jW7REiSz2+MR97s/BMST2Wx9GVFCfOdx83jwl+46dEnXKHF3V/CpTgSbVV3LVG5ZbZypvlINFBxKW2y3k6rOltz2l4WoKQAjUFETvLjd7XY8aKIY1fDyRhsK</vt:lpwstr>
  </property>
  <property fmtid="{D5CDD505-2E9C-101B-9397-08002B2CF9AE}" pid="82" name="x1ye=80">
    <vt:lpwstr>hkHgnuXfB0OcDxe4pqm9s3g2L44w/MWiGW+IUZo1zOcm6GQJSfoLo0RIPMi9U4MhHUbUNEeV3+NnGZJRJa7E/ccX6yZ0J2C6cs7W4AWNrnqI4WKu46Uyde5et04PeD/1LLer9eE6YHECinPKzjoyeAQDMBsFNuhgwQHcANLS6cv+AUGdE0eOgSmp3NArCMC6uAEjUW1DtOLudEjHyFc62iXTtlKyyIV3qt8q9vPftUMWvdl/LR6RFy+wiL+y0l+</vt:lpwstr>
  </property>
  <property fmtid="{D5CDD505-2E9C-101B-9397-08002B2CF9AE}" pid="83" name="x1ye=81">
    <vt:lpwstr>QrSWd2Xvsyxy6z9CFj/orlxp+2x4iN9X3YClaH+OR+xPKQqlpYlB6n1JNGHe19dj6cm3E4zAjeSBU47egzyj/lpDRL/N5ONZgAjk6lB0mP4cJKoacdlO8yawzVJqD9KSj42fjnduWwvl2QYJG0RPcLo8Jp3pojbVziCt6ZFTmF5r5mlbX/uhUsyWhuDwbTh2w8ecAImv0xtiYnbk7hAthf+SvjTLxPNM9ih//+OtGD9OZEJa5M1lFzjn9waz6Bp</vt:lpwstr>
  </property>
  <property fmtid="{D5CDD505-2E9C-101B-9397-08002B2CF9AE}" pid="84" name="x1ye=82">
    <vt:lpwstr>Dcm9GFEyGOJZP/UuA4Lwew2yUeCSv3MGPnFsAgTrgofbUfBDjz+4pDFKUz1iaeXvRD+kCDnCiISXt7hlqnR+ew9p0yOEDz8lrZ3yaZVym050gpc4cENojLGTfU7KK2aHq0oH7t7gQvNn2JvnAeeCuYWFUnXY0xlZduiAj3Y8Kn9kchQhHNrFaX0aA8ugrmcOkFySgcUJFwbvlotzDdJCer1+zF2OPXJlzkMcG9i23//tKAFkonOFXa4VPIEEn1T</vt:lpwstr>
  </property>
  <property fmtid="{D5CDD505-2E9C-101B-9397-08002B2CF9AE}" pid="85" name="x1ye=83">
    <vt:lpwstr>RNLwnJPObwEydpFKG5RlFbRUnG47LFVffc/WJZ8VF/lbGL4PxMuLR1sBbx3nIRVDCU6rmEc9xSrCk2VA5HBCntSQ3ATIBejQ6+xCtGXtsvneyAWpv7UnKWcxIxjDKR30ltSHRge5eIngWfu3rSbnLgmUJCeNX9YjF/jHarpblpzEREekRIjC0w+8hoLV+6CEgfIyQgyOCYmDP1WDxigxV3grT5GYEF/fib47as+Wfro6c6NeRSHRDE6fx6xrRHP</vt:lpwstr>
  </property>
  <property fmtid="{D5CDD505-2E9C-101B-9397-08002B2CF9AE}" pid="86" name="x1ye=84">
    <vt:lpwstr>M+7ipdkalSw22EJclQJUyUP+2DSiQHl10P2ldOrUUO3RSk6SddkMWR9nmO0q24D9cyTMlI/i2wSFJoq2WwLOlCAbEvcOaFp82MmsZLyk7lyc+GaMC/q3peGFoHkzL6hZ0CqRocwL6fMlLli++cmGM7e/Ee6hTj5CgTOPVY2uSBGGC6mcrIUx+xcJOPParVvcavE8zg8NHdpxSX+t0FDvWow0LBN3QdkuRGYfKtRYqZSnQl26CINdE9XKui8waTK</vt:lpwstr>
  </property>
  <property fmtid="{D5CDD505-2E9C-101B-9397-08002B2CF9AE}" pid="87" name="x1ye=85">
    <vt:lpwstr>G+SOCjiu+DPbIdhz3LDb2TmzMxIpDPRG/jp7KbywPyodlGm+pWG9+L5nvMSZYAGC3Ms48B9NjnTzEsLCPucZWk5rH5OYr2BtqgzOhw0/QE78TZZSFRMcBZI9FecI7q4MCt9TU3D8EGOx8W3vLKvOi770eWmvNPSCzUdV0etgPpoLOVlsjdnbeWZkWBvWVnefqMFd4lNg26w6s5picve0HUaikDWuU1M+j+mzf6OH61oVdq/bzb9kJpiI+UpCrbm</vt:lpwstr>
  </property>
  <property fmtid="{D5CDD505-2E9C-101B-9397-08002B2CF9AE}" pid="88" name="x1ye=86">
    <vt:lpwstr>+6Lg+fTrP2kxiWr/rzXVEyHenav06VfiuKq7Q3TsrEggh8lXyhZ+ElhYMgkfK+RKglJZdoEAgG7qCOHjTQ8B6jI/JxYf1vr31ucy21W9OtUQzol9XW82I+8UwJuf6oZ4qMjifR0kTsrlPPMIFxcTwIxy+kCpLRyi4zl9fMVFCXSsOplNEnj+DeyGxDkEczLXH+8MlOCtRV4ufTXryEi6UX7xEmKWKkWfWjrieIJc3JcbZOqj9Mp3qJ8jjdpNq5b</vt:lpwstr>
  </property>
  <property fmtid="{D5CDD505-2E9C-101B-9397-08002B2CF9AE}" pid="89" name="x1ye=87">
    <vt:lpwstr>3gjEYzkT2XuQxn122QQa9gg52cP4H1bY25qlGEgadLQiM2xunERDxgiGOzYk1mY90KjdeMLyhwEdffb+bKdzHfQP6lNSyeDzJRchEpFZWHDsY1PXxWtg4UlJog5LjZaBgKeSZXdme461zk3ch/1EvKn+wO8zrRlaMbr9RYwX2FD990ERxNiRV8JibhUtE8rx4v/fpnPyR9XK0Zz9RzaB6PY/AWB4zEc+Yf9LnNprb4srwriSHRL+ebxP0W0PWyY</vt:lpwstr>
  </property>
  <property fmtid="{D5CDD505-2E9C-101B-9397-08002B2CF9AE}" pid="90" name="x1ye=88">
    <vt:lpwstr>8PiYogAeteLG4dV7AMb99fvkDimj/NJi3G6q7k83PQKxA5qVn8FJODLFeSHqQj4gV/M4JN8q/DXUCmCSozP7pwrCX0AnOHEw6n3zRRdpVXOiNfanBfePpVAWyAq7P+3gkhGVW2hR8wDkpyZDnhwwmOZQrrtc05qX/+yB7o1tGIYPFk5QgQttrzRwG8+ltOPpF5xCeLcR2iDZwSGi7B7ROizRjFNODaBY0roHGCtFKMC6qjnbF+vmAjfHjhjZlXu</vt:lpwstr>
  </property>
  <property fmtid="{D5CDD505-2E9C-101B-9397-08002B2CF9AE}" pid="91" name="x1ye=89">
    <vt:lpwstr>4Q4S9NrIdgwyIhhNZ6PMRV4zIN1Z1nZvlPDtD3ITLcDy1PfY5ikpKBlFI47CidIoyrHNWSLjA3m08pmlkJrdbBNtjhupuodnY+Ei+214Se1elpGjGDcS88K2LPoOK+HrASTKpCzYCAtMTSdR51Ya7jhrOGwAXBHmbXP8Q7w5Q0u2SO6ywAtj+tuciTyGTa52aIC/W9aj+77//Aajiev14WAAA</vt:lpwstr>
  </property>
  <property fmtid="{D5CDD505-2E9C-101B-9397-08002B2CF9AE}" pid="92" name="x1ye=9">
    <vt:lpwstr>pt/gBSif8tH5ypdjsh7LT0k3jvmhjNsyRd0MPJOGWZAJkqLvKe/kDBR05zKn9O1Dv+6sDEMkdpLzLi5IxVWl1kxmVfiJpwpJGhJdk+ObdKdsrW78hiRTkDhGv4JcYxajMV0iaDtKvCy2L0OErMcT5q9xWCRDGdH8YH1J0jldL3f0LwmNy5LyBB4/VCSpqhldoP3FSQFv+YxkuoJpJ01EXjqPVizFj5TnL20+EZYytYZwlfmT2e2AyRIie2ORKGt</vt:lpwstr>
  </property>
</Properties>
</file>